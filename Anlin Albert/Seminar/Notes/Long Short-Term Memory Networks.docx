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Default Extension="jpg" ContentType="image/jpg"/>
  <Override PartName="/word/header2.xml" ContentType="application/vnd.openxmlformats-officedocument.wordprocessingml.header+xml"/>
  <Default Extension="png" ContentType="image/png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24.5423pt;margin-top:58.627pt;width:670.916pt;height:226.943pt;mso-position-horizontal-relative:page;mso-position-vertical-relative:page;z-index:-751" coordorigin="491,1173" coordsize="13418,4539">
            <v:shape style="position:absolute;left:491;top:1173;width:13418;height:3232" coordorigin="491,1173" coordsize="13418,3232" path="m491,1173l13909,1173,13909,4405,491,4405,491,1173xe" filled="t" fillcolor="#000000" stroked="f">
              <v:path arrowok="t"/>
              <v:fill/>
            </v:shape>
            <v:shape style="position:absolute;left:491;top:4463;width:13418;height:1248" coordorigin="491,4463" coordsize="13418,1248" path="m491,4463l13909,4463,13909,5711,491,5711,491,4463xe" filled="t" fillcolor="#000000" stroked="f">
              <v:path arrowok="t"/>
              <v:fill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04"/>
          <w:szCs w:val="104"/>
        </w:rPr>
        <w:jc w:val="center"/>
        <w:spacing w:lineRule="exact" w:line="1120"/>
        <w:ind w:left="10" w:right="15"/>
      </w:pPr>
      <w:r>
        <w:rPr>
          <w:rFonts w:cs="Arial" w:hAnsi="Arial" w:eastAsia="Arial" w:ascii="Arial"/>
          <w:spacing w:val="0"/>
          <w:w w:val="100"/>
          <w:sz w:val="104"/>
          <w:szCs w:val="104"/>
        </w:rPr>
        <w:t>Long</w:t>
      </w:r>
      <w:r>
        <w:rPr>
          <w:rFonts w:cs="Arial" w:hAnsi="Arial" w:eastAsia="Arial" w:ascii="Arial"/>
          <w:spacing w:val="0"/>
          <w:w w:val="100"/>
          <w:sz w:val="104"/>
          <w:szCs w:val="104"/>
        </w:rPr>
        <w:t> </w:t>
      </w:r>
      <w:r>
        <w:rPr>
          <w:rFonts w:cs="Arial" w:hAnsi="Arial" w:eastAsia="Arial" w:ascii="Arial"/>
          <w:spacing w:val="0"/>
          <w:w w:val="100"/>
          <w:sz w:val="104"/>
          <w:szCs w:val="104"/>
        </w:rPr>
        <w:t>Short-Term</w:t>
      </w:r>
      <w:r>
        <w:rPr>
          <w:rFonts w:cs="Arial" w:hAnsi="Arial" w:eastAsia="Arial" w:ascii="Arial"/>
          <w:spacing w:val="0"/>
          <w:w w:val="100"/>
          <w:sz w:val="104"/>
          <w:szCs w:val="104"/>
        </w:rPr>
        <w:t> </w:t>
      </w:r>
      <w:r>
        <w:rPr>
          <w:rFonts w:cs="Arial" w:hAnsi="Arial" w:eastAsia="Arial" w:ascii="Arial"/>
          <w:spacing w:val="0"/>
          <w:w w:val="100"/>
          <w:sz w:val="104"/>
          <w:szCs w:val="104"/>
        </w:rPr>
        <w:t>Memory</w:t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56"/>
          <w:szCs w:val="56"/>
        </w:rPr>
        <w:jc w:val="center"/>
        <w:ind w:left="4348" w:right="4350"/>
        <w:sectPr>
          <w:pgSz w:w="14400" w:h="8100" w:orient="landscape"/>
          <w:pgMar w:top="720" w:bottom="280" w:left="1140" w:right="1140"/>
        </w:sectPr>
      </w:pPr>
      <w:r>
        <w:rPr>
          <w:rFonts w:cs="Arial" w:hAnsi="Arial" w:eastAsia="Arial" w:ascii="Arial"/>
          <w:color w:val="595959"/>
          <w:spacing w:val="0"/>
          <w:w w:val="100"/>
          <w:sz w:val="56"/>
          <w:szCs w:val="56"/>
        </w:rPr>
        <w:t>Akshay</w:t>
      </w:r>
      <w:r>
        <w:rPr>
          <w:rFonts w:cs="Arial" w:hAnsi="Arial" w:eastAsia="Arial" w:ascii="Arial"/>
          <w:color w:val="595959"/>
          <w:spacing w:val="0"/>
          <w:w w:val="100"/>
          <w:sz w:val="56"/>
          <w:szCs w:val="5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56"/>
          <w:szCs w:val="56"/>
        </w:rPr>
        <w:t>Sood</w:t>
      </w:r>
      <w:r>
        <w:rPr>
          <w:rFonts w:cs="Arial" w:hAnsi="Arial" w:eastAsia="Arial" w:ascii="Arial"/>
          <w:color w:val="000000"/>
          <w:spacing w:val="0"/>
          <w:w w:val="100"/>
          <w:sz w:val="56"/>
          <w:szCs w:val="5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24.5423pt;margin-top:90.7451pt;width:670.915pt;height:269.01pt;mso-position-horizontal-relative:page;mso-position-vertical-relative:page;z-index:-749" coordorigin="491,1815" coordsize="13418,5380">
            <v:shape style="position:absolute;left:491;top:1815;width:13418;height:5380" coordorigin="491,1815" coordsize="13418,5380" path="m491,1815l13909,1815,13909,7195,491,7195,491,1815xe" filled="t" fillcolor="#000000" stroked="f">
              <v:path arrowok="t"/>
              <v:fill/>
            </v:shape>
            <v:shape style="position:absolute;left:4333;top:2873;width:5734;height:3724" coordorigin="4333,2873" coordsize="5734,3724" path="m4333,2873l10067,2873,10067,6597,4333,6597,4333,2873xe" filled="t" fillcolor="#000000" stroked="f">
              <v:path arrowok="t"/>
              <v:fill/>
            </v:shape>
            <v:shape type="#_x0000_t75" style="position:absolute;left:4333;top:2873;width:5734;height:3724">
              <v:imagedata o:title="" r:id="rId5"/>
            </v:shape>
            <w10:wrap type="none"/>
          </v:group>
        </w:pict>
      </w:r>
      <w:r>
        <w:pict>
          <v:group style="position:absolute;margin-left:24.5433pt;margin-top:35.0413pt;width:670.913pt;height:45.0945pt;mso-position-horizontal-relative:page;mso-position-vertical-relative:page;z-index:-750" coordorigin="491,701" coordsize="13418,902">
            <v:shape style="position:absolute;left:491;top:701;width:13418;height:902" coordorigin="491,701" coordsize="13418,902" path="m491,701l13909,701,13909,1603,491,1603,491,701xe" filled="t" fillcolor="#000000" stroked="f">
              <v:path arrowok="t"/>
              <v:fill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/>
        <w:ind w:left="248"/>
        <w:sectPr>
          <w:pgMar w:header="920" w:footer="0" w:top="1460" w:bottom="280" w:left="520" w:right="2060"/>
          <w:headerReference w:type="default" r:id="rId4"/>
          <w:pgSz w:w="14400" w:h="8100" w:orient="landscape"/>
        </w:sectPr>
      </w:pP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●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  </w:t>
      </w:r>
      <w:r>
        <w:rPr>
          <w:rFonts w:cs="Arial" w:hAnsi="Arial" w:eastAsia="Arial" w:ascii="Arial"/>
          <w:color w:val="595959"/>
          <w:spacing w:val="61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Feedforward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neural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networks</w:t>
      </w:r>
      <w:r>
        <w:rPr>
          <w:rFonts w:cs="Arial" w:hAnsi="Arial" w:eastAsia="Arial" w:ascii="Arial"/>
          <w:color w:val="000000"/>
          <w:spacing w:val="0"/>
          <w:w w:val="100"/>
          <w:sz w:val="36"/>
          <w:szCs w:val="36"/>
        </w:rPr>
      </w:r>
    </w:p>
    <w:p>
      <w:pPr>
        <w:rPr>
          <w:sz w:val="10"/>
          <w:szCs w:val="10"/>
        </w:rPr>
        <w:jc w:val="left"/>
        <w:spacing w:before="5" w:lineRule="exact" w:line="100"/>
      </w:pPr>
      <w:r>
        <w:pict>
          <v:group style="position:absolute;margin-left:24.9705pt;margin-top:83.3878pt;width:670.913pt;height:63.1654pt;mso-position-horizontal-relative:page;mso-position-vertical-relative:page;z-index:-744" coordorigin="499,1668" coordsize="13418,1263">
            <v:shape style="position:absolute;left:499;top:1668;width:13418;height:1263" coordorigin="499,1668" coordsize="13418,1263" path="m499,1668l13918,1668,13918,2931,499,2931,499,1668xe" filled="t" fillcolor="#000000" stroked="f">
              <v:path arrowok="t"/>
              <v:fill/>
            </v:shape>
            <w10:wrap type="none"/>
          </v:group>
        </w:pict>
      </w:r>
      <w:r>
        <w:pict>
          <v:group style="position:absolute;margin-left:171.733pt;margin-top:149.705pt;width:436.117pt;height:243.665pt;mso-position-horizontal-relative:page;mso-position-vertical-relative:page;z-index:-746" coordorigin="3435,2994" coordsize="8722,4873">
            <v:shape style="position:absolute;left:7318;top:2994;width:4839;height:3060" coordorigin="7318,2994" coordsize="4839,3060" path="m7318,2994l12157,2994,12157,6054,7318,6054,7318,2994xe" filled="t" fillcolor="#000000" stroked="f">
              <v:path arrowok="t"/>
              <v:fill/>
            </v:shape>
            <v:shape type="#_x0000_t75" style="position:absolute;left:7318;top:2994;width:4839;height:3060">
              <v:imagedata o:title="" r:id="rId7"/>
            </v:shape>
            <v:shape style="position:absolute;left:3435;top:5997;width:6821;height:1870" coordorigin="3435,5997" coordsize="6821,1870" path="m3435,5997l10255,5997,10255,7867,3435,7867,3435,5997xe" filled="t" fillcolor="#000000" stroked="f">
              <v:path arrowok="t"/>
              <v:fill/>
            </v:shape>
            <v:shape type="#_x0000_t75" style="position:absolute;left:3435;top:5997;width:6821;height:1870">
              <v:imagedata o:title="" r:id="rId8"/>
            </v:shape>
            <w10:wrap type="none"/>
          </v:group>
        </w:pict>
      </w:r>
      <w:r>
        <w:pict>
          <v:group style="position:absolute;margin-left:24.5433pt;margin-top:35.0413pt;width:670.913pt;height:45.0945pt;mso-position-horizontal-relative:page;mso-position-vertical-relative:page;z-index:-748" coordorigin="491,701" coordsize="13418,902">
            <v:shape style="position:absolute;left:491;top:701;width:13418;height:902" coordorigin="491,701" coordsize="13418,902" path="m491,701l13909,701,13909,1603,491,1603,491,701xe" filled="t" fillcolor="#000000" stroked="f">
              <v:path arrowok="t"/>
              <v:fill/>
            </v:shape>
            <w10:wrap type="none"/>
          </v:group>
        </w:pict>
      </w: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8"/>
          <w:szCs w:val="28"/>
        </w:rPr>
        <w:jc w:val="left"/>
        <w:spacing w:before="24"/>
        <w:ind w:left="305"/>
      </w:pP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●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  </w:t>
      </w:r>
      <w:r>
        <w:rPr>
          <w:rFonts w:cs="Arial" w:hAnsi="Arial" w:eastAsia="Arial" w:ascii="Arial"/>
          <w:color w:val="595959"/>
          <w:spacing w:val="5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Networks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with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feedback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loops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(recurrent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edges)</w:t>
      </w:r>
      <w:r>
        <w:rPr>
          <w:rFonts w:cs="Arial" w:hAnsi="Arial" w:eastAsia="Arial" w:ascii="Arial"/>
          <w:color w:val="000000"/>
          <w:spacing w:val="0"/>
          <w:w w:val="100"/>
          <w:sz w:val="28"/>
          <w:szCs w:val="28"/>
        </w:rPr>
      </w:r>
    </w:p>
    <w:p>
      <w:pPr>
        <w:rPr>
          <w:rFonts w:cs="Arial" w:hAnsi="Arial" w:eastAsia="Arial" w:ascii="Arial"/>
          <w:sz w:val="28"/>
          <w:szCs w:val="28"/>
        </w:rPr>
        <w:jc w:val="left"/>
        <w:spacing w:before="68" w:lineRule="exact" w:line="300"/>
        <w:ind w:left="305"/>
      </w:pPr>
      <w:r>
        <w:rPr>
          <w:rFonts w:cs="Arial" w:hAnsi="Arial" w:eastAsia="Arial" w:ascii="Arial"/>
          <w:color w:val="595959"/>
          <w:spacing w:val="0"/>
          <w:w w:val="100"/>
          <w:position w:val="-1"/>
          <w:sz w:val="28"/>
          <w:szCs w:val="28"/>
        </w:rPr>
        <w:t>●</w:t>
      </w:r>
      <w:r>
        <w:rPr>
          <w:rFonts w:cs="Arial" w:hAnsi="Arial" w:eastAsia="Arial" w:ascii="Arial"/>
          <w:color w:val="595959"/>
          <w:spacing w:val="0"/>
          <w:w w:val="100"/>
          <w:position w:val="-1"/>
          <w:sz w:val="28"/>
          <w:szCs w:val="28"/>
        </w:rPr>
        <w:t>   </w:t>
      </w:r>
      <w:r>
        <w:rPr>
          <w:rFonts w:cs="Arial" w:hAnsi="Arial" w:eastAsia="Arial" w:ascii="Arial"/>
          <w:color w:val="595959"/>
          <w:spacing w:val="50"/>
          <w:w w:val="100"/>
          <w:position w:val="-1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position w:val="-1"/>
          <w:sz w:val="28"/>
          <w:szCs w:val="28"/>
        </w:rPr>
        <w:t>Output</w:t>
      </w:r>
      <w:r>
        <w:rPr>
          <w:rFonts w:cs="Arial" w:hAnsi="Arial" w:eastAsia="Arial" w:ascii="Arial"/>
          <w:color w:val="595959"/>
          <w:spacing w:val="0"/>
          <w:w w:val="100"/>
          <w:position w:val="-1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position w:val="-1"/>
          <w:sz w:val="28"/>
          <w:szCs w:val="28"/>
        </w:rPr>
        <w:t>at</w:t>
      </w:r>
      <w:r>
        <w:rPr>
          <w:rFonts w:cs="Arial" w:hAnsi="Arial" w:eastAsia="Arial" w:ascii="Arial"/>
          <w:color w:val="595959"/>
          <w:spacing w:val="0"/>
          <w:w w:val="100"/>
          <w:position w:val="-1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position w:val="-1"/>
          <w:sz w:val="28"/>
          <w:szCs w:val="28"/>
        </w:rPr>
        <w:t>current</w:t>
      </w:r>
      <w:r>
        <w:rPr>
          <w:rFonts w:cs="Arial" w:hAnsi="Arial" w:eastAsia="Arial" w:ascii="Arial"/>
          <w:color w:val="595959"/>
          <w:spacing w:val="0"/>
          <w:w w:val="100"/>
          <w:position w:val="-1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position w:val="-1"/>
          <w:sz w:val="28"/>
          <w:szCs w:val="28"/>
        </w:rPr>
        <w:t>time</w:t>
      </w:r>
      <w:r>
        <w:rPr>
          <w:rFonts w:cs="Arial" w:hAnsi="Arial" w:eastAsia="Arial" w:ascii="Arial"/>
          <w:color w:val="595959"/>
          <w:spacing w:val="0"/>
          <w:w w:val="100"/>
          <w:position w:val="-1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position w:val="-1"/>
          <w:sz w:val="28"/>
          <w:szCs w:val="28"/>
        </w:rPr>
        <w:t>step</w:t>
      </w:r>
      <w:r>
        <w:rPr>
          <w:rFonts w:cs="Arial" w:hAnsi="Arial" w:eastAsia="Arial" w:ascii="Arial"/>
          <w:color w:val="595959"/>
          <w:spacing w:val="0"/>
          <w:w w:val="100"/>
          <w:position w:val="-1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position w:val="-1"/>
          <w:sz w:val="28"/>
          <w:szCs w:val="28"/>
        </w:rPr>
        <w:t>depends</w:t>
      </w:r>
      <w:r>
        <w:rPr>
          <w:rFonts w:cs="Arial" w:hAnsi="Arial" w:eastAsia="Arial" w:ascii="Arial"/>
          <w:color w:val="595959"/>
          <w:spacing w:val="0"/>
          <w:w w:val="100"/>
          <w:position w:val="-1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position w:val="-1"/>
          <w:sz w:val="28"/>
          <w:szCs w:val="28"/>
        </w:rPr>
        <w:t>on</w:t>
      </w:r>
      <w:r>
        <w:rPr>
          <w:rFonts w:cs="Arial" w:hAnsi="Arial" w:eastAsia="Arial" w:ascii="Arial"/>
          <w:color w:val="595959"/>
          <w:spacing w:val="0"/>
          <w:w w:val="100"/>
          <w:position w:val="-1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position w:val="-1"/>
          <w:sz w:val="28"/>
          <w:szCs w:val="28"/>
        </w:rPr>
        <w:t>current</w:t>
      </w:r>
      <w:r>
        <w:rPr>
          <w:rFonts w:cs="Arial" w:hAnsi="Arial" w:eastAsia="Arial" w:ascii="Arial"/>
          <w:color w:val="595959"/>
          <w:spacing w:val="0"/>
          <w:w w:val="100"/>
          <w:position w:val="-1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position w:val="-1"/>
          <w:sz w:val="28"/>
          <w:szCs w:val="28"/>
        </w:rPr>
        <w:t>input</w:t>
      </w:r>
      <w:r>
        <w:rPr>
          <w:rFonts w:cs="Arial" w:hAnsi="Arial" w:eastAsia="Arial" w:ascii="Arial"/>
          <w:color w:val="595959"/>
          <w:spacing w:val="0"/>
          <w:w w:val="100"/>
          <w:position w:val="-1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position w:val="-1"/>
          <w:sz w:val="28"/>
          <w:szCs w:val="28"/>
        </w:rPr>
        <w:t>as</w:t>
      </w:r>
      <w:r>
        <w:rPr>
          <w:rFonts w:cs="Arial" w:hAnsi="Arial" w:eastAsia="Arial" w:ascii="Arial"/>
          <w:color w:val="595959"/>
          <w:spacing w:val="0"/>
          <w:w w:val="100"/>
          <w:position w:val="-1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position w:val="-1"/>
          <w:sz w:val="28"/>
          <w:szCs w:val="28"/>
        </w:rPr>
        <w:t>well</w:t>
      </w:r>
      <w:r>
        <w:rPr>
          <w:rFonts w:cs="Arial" w:hAnsi="Arial" w:eastAsia="Arial" w:ascii="Arial"/>
          <w:color w:val="595959"/>
          <w:spacing w:val="0"/>
          <w:w w:val="100"/>
          <w:position w:val="-1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position w:val="-1"/>
          <w:sz w:val="28"/>
          <w:szCs w:val="28"/>
        </w:rPr>
        <w:t>as</w:t>
      </w:r>
      <w:r>
        <w:rPr>
          <w:rFonts w:cs="Arial" w:hAnsi="Arial" w:eastAsia="Arial" w:ascii="Arial"/>
          <w:color w:val="595959"/>
          <w:spacing w:val="0"/>
          <w:w w:val="100"/>
          <w:position w:val="-1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position w:val="-1"/>
          <w:sz w:val="28"/>
          <w:szCs w:val="28"/>
        </w:rPr>
        <w:t>previous</w:t>
      </w:r>
      <w:r>
        <w:rPr>
          <w:rFonts w:cs="Arial" w:hAnsi="Arial" w:eastAsia="Arial" w:ascii="Arial"/>
          <w:color w:val="595959"/>
          <w:spacing w:val="0"/>
          <w:w w:val="100"/>
          <w:position w:val="-1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position w:val="-1"/>
          <w:sz w:val="28"/>
          <w:szCs w:val="28"/>
        </w:rPr>
        <w:t>state</w:t>
      </w:r>
      <w:r>
        <w:rPr>
          <w:rFonts w:cs="Arial" w:hAnsi="Arial" w:eastAsia="Arial" w:ascii="Arial"/>
          <w:color w:val="595959"/>
          <w:spacing w:val="0"/>
          <w:w w:val="100"/>
          <w:position w:val="-1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position w:val="-1"/>
          <w:sz w:val="28"/>
          <w:szCs w:val="28"/>
        </w:rPr>
        <w:t>(via</w:t>
      </w:r>
      <w:r>
        <w:rPr>
          <w:rFonts w:cs="Arial" w:hAnsi="Arial" w:eastAsia="Arial" w:ascii="Arial"/>
          <w:color w:val="595959"/>
          <w:spacing w:val="0"/>
          <w:w w:val="100"/>
          <w:position w:val="-1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position w:val="-1"/>
          <w:sz w:val="28"/>
          <w:szCs w:val="28"/>
        </w:rPr>
        <w:t>recurrent</w:t>
      </w:r>
      <w:r>
        <w:rPr>
          <w:rFonts w:cs="Arial" w:hAnsi="Arial" w:eastAsia="Arial" w:ascii="Arial"/>
          <w:color w:val="595959"/>
          <w:spacing w:val="0"/>
          <w:w w:val="100"/>
          <w:position w:val="-1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position w:val="-1"/>
          <w:sz w:val="28"/>
          <w:szCs w:val="28"/>
        </w:rPr>
        <w:t>edges)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0"/>
          <w:szCs w:val="20"/>
        </w:rPr>
        <w:jc w:val="center"/>
        <w:spacing w:before="34" w:lineRule="auto" w:line="250"/>
        <w:ind w:left="5343" w:right="7020"/>
        <w:sectPr>
          <w:pgMar w:header="920" w:footer="0" w:top="1460" w:bottom="280" w:left="520" w:right="660"/>
          <w:headerReference w:type="default" r:id="rId6"/>
          <w:pgSz w:w="14400" w:h="8100" w:orient="landscape"/>
        </w:sectPr>
      </w:pPr>
      <w:r>
        <w:pict>
          <v:group style="position:absolute;margin-left:76.6595pt;margin-top:-57.3762pt;width:186.611pt;height:143.765pt;mso-position-horizontal-relative:page;mso-position-vertical-relative:paragraph;z-index:-747" coordorigin="1533,-1148" coordsize="3732,2875">
            <v:shape style="position:absolute;left:1533;top:-1148;width:3732;height:2875" coordorigin="1533,-1148" coordsize="3732,2875" path="m1533,-1148l5265,-1148,5265,1728,1533,1728,1533,-1148xe" filled="t" fillcolor="#000000" stroked="f">
              <v:path arrowok="t"/>
              <v:fill/>
            </v:shape>
            <v:shape type="#_x0000_t75" style="position:absolute;left:1533;top:-1148;width:3732;height:2875">
              <v:imagedata o:title="" r:id="rId9"/>
            </v:shape>
            <w10:wrap type="none"/>
          </v:group>
        </w:pict>
      </w:r>
      <w:r>
        <w:pict>
          <v:group style="position:absolute;margin-left:278.931pt;margin-top:-5.2711pt;width:78.236pt;height:33.9705pt;mso-position-horizontal-relative:page;mso-position-vertical-relative:paragraph;z-index:-745" coordorigin="5579,-105" coordsize="1565,679">
            <v:shape style="position:absolute;left:6885;top:266;width:258;height:0" coordorigin="6885,266" coordsize="258,0" path="m6885,266l7142,266e" filled="f" stroked="t" strokeweight="0.1pt" strokecolor="#000000">
              <v:path arrowok="t"/>
            </v:shape>
            <v:shape style="position:absolute;left:6885;top:266;width:168;height:0" coordorigin="6885,266" coordsize="168,0" path="m6885,266l7052,266e" filled="f" stroked="t" strokeweight="0.75pt" strokecolor="#595959">
              <v:path arrowok="t"/>
            </v:shape>
            <v:shape style="position:absolute;left:7052;top:241;width:68;height:50" coordorigin="7052,241" coordsize="68,50" path="m7052,291l7052,241,7120,266,7052,291xe" filled="t" fillcolor="#595959" stroked="f">
              <v:path arrowok="t"/>
              <v:fill/>
            </v:shape>
            <v:shape style="position:absolute;left:7052;top:241;width:68;height:50" coordorigin="7052,241" coordsize="68,50" path="m7052,291l7120,266,7052,241,7052,291xe" filled="f" stroked="t" strokeweight="0.75pt" strokecolor="#595959">
              <v:path arrowok="t"/>
            </v:shape>
            <v:shape style="position:absolute;left:5586;top:266;width:112;height:0" coordorigin="5586,266" coordsize="112,0" path="m5586,266l5698,266e" filled="f" stroked="t" strokeweight="0.1pt" strokecolor="#000000">
              <v:path arrowok="t"/>
            </v:shape>
            <v:shape style="position:absolute;left:5586;top:266;width:112;height:0" coordorigin="5586,266" coordsize="112,0" path="m5586,266l5698,266e" filled="f" stroked="t" strokeweight="0.75pt" strokecolor="#595959">
              <v:path arrowok="t"/>
            </v:shape>
            <v:shape style="position:absolute;left:5698;top:-105;width:1186;height:679" coordorigin="5698,-105" coordsize="1186,679" path="m5698,-105l6885,-105,6885,574,5698,574,5698,-105xe" filled="t" fillcolor="#000000" stroked="f">
              <v:path arrowok="t"/>
              <v:fill/>
            </v:shape>
            <w10:wrap type="none"/>
          </v:group>
        </w:pic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UNFOLD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IN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 </w:t>
      </w:r>
      <w:r>
        <w:rPr>
          <w:rFonts w:cs="Arial" w:hAnsi="Arial" w:eastAsia="Arial" w:ascii="Arial"/>
          <w:spacing w:val="0"/>
          <w:w w:val="100"/>
          <w:sz w:val="20"/>
          <w:szCs w:val="20"/>
        </w:rPr>
        <w:t>TIME</w:t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24.5423pt;margin-top:90.7451pt;width:670.915pt;height:269.01pt;mso-position-horizontal-relative:page;mso-position-vertical-relative:page;z-index:-742" coordorigin="491,1815" coordsize="13418,5380">
            <v:shape style="position:absolute;left:491;top:1815;width:13418;height:5380" coordorigin="491,1815" coordsize="13418,5380" path="m491,1815l13909,1815,13909,7195,491,7195,491,1815xe" filled="t" fillcolor="#000000" stroked="f">
              <v:path arrowok="t"/>
              <v:fill/>
            </v:shape>
            <v:shape style="position:absolute;left:2364;top:3885;width:9671;height:2541" coordorigin="2364,3885" coordsize="9671,2541" path="m2364,3885l12036,3885,12036,6426,2364,6426,2364,3885xe" filled="t" fillcolor="#000000" stroked="f">
              <v:path arrowok="t"/>
              <v:fill/>
            </v:shape>
            <v:shape type="#_x0000_t75" style="position:absolute;left:2364;top:3885;width:9671;height:2541">
              <v:imagedata o:title="" r:id="rId11"/>
            </v:shape>
            <w10:wrap type="none"/>
          </v:group>
        </w:pict>
      </w:r>
      <w:r>
        <w:pict>
          <v:group style="position:absolute;margin-left:24.5433pt;margin-top:35.0413pt;width:670.913pt;height:45.0945pt;mso-position-horizontal-relative:page;mso-position-vertical-relative:page;z-index:-743" coordorigin="491,701" coordsize="13418,902">
            <v:shape style="position:absolute;left:491;top:701;width:13418;height:902" coordorigin="491,701" coordsize="13418,902" path="m491,701l13909,701,13909,1603,491,1603,491,701xe" filled="t" fillcolor="#000000" stroked="f">
              <v:path arrowok="t"/>
              <v:fill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/>
        <w:ind w:left="248"/>
      </w:pP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●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  </w:t>
      </w:r>
      <w:r>
        <w:rPr>
          <w:rFonts w:cs="Arial" w:hAnsi="Arial" w:eastAsia="Arial" w:ascii="Arial"/>
          <w:color w:val="595959"/>
          <w:spacing w:val="61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Backpropagation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Through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Time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(BPTT)</w:t>
      </w:r>
      <w:r>
        <w:rPr>
          <w:rFonts w:cs="Arial" w:hAnsi="Arial" w:eastAsia="Arial" w:ascii="Arial"/>
          <w:color w:val="000000"/>
          <w:spacing w:val="0"/>
          <w:w w:val="100"/>
          <w:sz w:val="36"/>
          <w:szCs w:val="36"/>
        </w:rPr>
      </w:r>
    </w:p>
    <w:p>
      <w:pPr>
        <w:rPr>
          <w:rFonts w:cs="Arial" w:hAnsi="Arial" w:eastAsia="Arial" w:ascii="Arial"/>
          <w:sz w:val="28"/>
          <w:szCs w:val="28"/>
        </w:rPr>
        <w:jc w:val="left"/>
        <w:spacing w:before="79"/>
        <w:ind w:left="1017"/>
      </w:pP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○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  </w:t>
      </w:r>
      <w:r>
        <w:rPr>
          <w:rFonts w:cs="Arial" w:hAnsi="Arial" w:eastAsia="Arial" w:ascii="Arial"/>
          <w:color w:val="595959"/>
          <w:spacing w:val="5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Regular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(feedforward)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backprop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applied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to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RNN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unfolded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in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time</w:t>
      </w:r>
      <w:r>
        <w:rPr>
          <w:rFonts w:cs="Arial" w:hAnsi="Arial" w:eastAsia="Arial" w:ascii="Arial"/>
          <w:color w:val="000000"/>
          <w:spacing w:val="0"/>
          <w:w w:val="100"/>
          <w:sz w:val="28"/>
          <w:szCs w:val="28"/>
        </w:rPr>
      </w:r>
    </w:p>
    <w:p>
      <w:pPr>
        <w:rPr>
          <w:rFonts w:cs="Arial" w:hAnsi="Arial" w:eastAsia="Arial" w:ascii="Arial"/>
          <w:sz w:val="28"/>
          <w:szCs w:val="28"/>
        </w:rPr>
        <w:jc w:val="left"/>
        <w:spacing w:before="68"/>
        <w:ind w:left="1017"/>
        <w:sectPr>
          <w:pgMar w:header="920" w:footer="0" w:top="1460" w:bottom="280" w:left="520" w:right="2060"/>
          <w:headerReference w:type="default" r:id="rId10"/>
          <w:pgSz w:w="14400" w:h="8100" w:orient="landscape"/>
        </w:sectPr>
      </w:pP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○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  </w:t>
      </w:r>
      <w:r>
        <w:rPr>
          <w:rFonts w:cs="Arial" w:hAnsi="Arial" w:eastAsia="Arial" w:ascii="Arial"/>
          <w:color w:val="595959"/>
          <w:spacing w:val="5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Truncated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BPTT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approximation</w:t>
      </w:r>
      <w:r>
        <w:rPr>
          <w:rFonts w:cs="Arial" w:hAnsi="Arial" w:eastAsia="Arial" w:ascii="Arial"/>
          <w:color w:val="000000"/>
          <w:spacing w:val="0"/>
          <w:w w:val="100"/>
          <w:sz w:val="28"/>
          <w:szCs w:val="28"/>
        </w:rPr>
      </w:r>
    </w:p>
    <w:p>
      <w:pPr>
        <w:rPr>
          <w:sz w:val="14"/>
          <w:szCs w:val="14"/>
        </w:rPr>
        <w:jc w:val="left"/>
        <w:spacing w:before="4" w:lineRule="exact" w:line="140"/>
      </w:pPr>
      <w:r>
        <w:pict>
          <v:group style="position:absolute;margin-left:242.239pt;margin-top:302.223pt;width:468.077pt;height:86.8268pt;mso-position-horizontal-relative:page;mso-position-vertical-relative:page;z-index:-733" coordorigin="4845,6044" coordsize="9362,1737">
            <v:shape style="position:absolute;left:4845;top:6044;width:9362;height:1736" coordorigin="4845,6044" coordsize="9362,1736" path="m4845,6044l14206,6044,14206,7781,4845,7781,4845,6044xe" filled="t" fillcolor="#000000" stroked="f">
              <v:path arrowok="t"/>
              <v:fill/>
            </v:shape>
            <v:shape type="#_x0000_t75" style="position:absolute;left:4845;top:6044;width:9362;height:1736">
              <v:imagedata o:title="" r:id="rId12"/>
            </v:shape>
            <w10:wrap type="none"/>
          </v:group>
        </w:pict>
      </w:r>
      <w:r>
        <w:pict>
          <v:group style="position:absolute;margin-left:531.377pt;margin-top:154.41pt;width:164.506pt;height:136.331pt;mso-position-horizontal-relative:page;mso-position-vertical-relative:page;z-index:-736" coordorigin="10628,3088" coordsize="3290,2727">
            <v:shape style="position:absolute;left:10628;top:3088;width:3290;height:2727" coordorigin="10628,3088" coordsize="3290,2727" path="m10628,3088l13918,3088,13918,5815,10628,5815,10628,3088xe" filled="t" fillcolor="#000000" stroked="f">
              <v:path arrowok="t"/>
              <v:fill/>
            </v:shape>
            <v:shape type="#_x0000_t75" style="position:absolute;left:10628;top:3088;width:3290;height:2727">
              <v:imagedata o:title="" r:id="rId13"/>
            </v:shape>
            <w10:wrap type="none"/>
          </v:group>
        </w:pict>
      </w:r>
      <w:r>
        <w:pict>
          <v:group style="position:absolute;margin-left:24.2231pt;margin-top:155.771pt;width:124.216pt;height:131.32pt;mso-position-horizontal-relative:page;mso-position-vertical-relative:page;z-index:-739" coordorigin="484,3115" coordsize="2484,2626">
            <v:shape style="position:absolute;left:816;top:3115;width:2152;height:2626" coordorigin="816,3115" coordsize="2152,2626" path="m816,3115l2969,3115,2969,5742,816,5742,816,3115xe" filled="t" fillcolor="#000000" stroked="f">
              <v:path arrowok="t"/>
              <v:fill/>
            </v:shape>
            <v:shape type="#_x0000_t75" style="position:absolute;left:816;top:3115;width:2152;height:2626">
              <v:imagedata o:title="" r:id="rId14"/>
            </v:shape>
            <v:shape style="position:absolute;left:556;top:4329;width:249;height:0" coordorigin="556,4329" coordsize="249,0" path="m556,4329l805,4329e" filled="f" stroked="t" strokeweight="7.13883pt" strokecolor="#000000">
              <v:path arrowok="t"/>
            </v:shape>
            <v:shape type="#_x0000_t75" style="position:absolute;left:556;top:4259;width:249;height:141">
              <v:imagedata o:title="" r:id="rId15"/>
            </v:shape>
            <v:shape style="position:absolute;left:2231;top:4219;width:258;height:221" coordorigin="2231,4219" coordsize="258,221" path="m2231,4219l2489,4219,2489,4440,2231,4440,2231,4219xe" filled="t" fillcolor="#000000" stroked="f">
              <v:path arrowok="t"/>
              <v:fill/>
            </v:shape>
            <v:shape type="#_x0000_t75" style="position:absolute;left:2231;top:4219;width:258;height:221">
              <v:imagedata o:title="" r:id="rId16"/>
            </v:shape>
            <v:shape style="position:absolute;left:2213;top:3428;width:294;height:221" coordorigin="2213,3428" coordsize="294,221" path="m2213,3428l2507,3428,2507,3649,2213,3649,2213,3428xe" filled="t" fillcolor="#000000" stroked="f">
              <v:path arrowok="t"/>
              <v:fill/>
            </v:shape>
            <v:shape type="#_x0000_t75" style="position:absolute;left:2213;top:3428;width:294;height:221">
              <v:imagedata o:title="" r:id="rId17"/>
            </v:shape>
            <v:shape style="position:absolute;left:2209;top:5264;width:302;height:221" coordorigin="2209,5264" coordsize="302,221" path="m2209,5264l2511,5264,2511,5485,2209,5485,2209,5264xe" filled="t" fillcolor="#000000" stroked="f">
              <v:path arrowok="t"/>
              <v:fill/>
            </v:shape>
            <v:shape type="#_x0000_t75" style="position:absolute;left:2209;top:5264;width:302;height:221">
              <v:imagedata o:title="" r:id="rId18"/>
            </v:shape>
            <v:shape style="position:absolute;left:1543;top:3852;width:302;height:179" coordorigin="1543,3852" coordsize="302,179" path="m1543,3852l1845,3852,1845,4031,1543,4031,1543,3852xe" filled="t" fillcolor="#000000" stroked="f">
              <v:path arrowok="t"/>
              <v:fill/>
            </v:shape>
            <v:shape type="#_x0000_t75" style="position:absolute;left:1606;top:3889;width:239;height:142">
              <v:imagedata o:title="" r:id="rId19"/>
            </v:shape>
            <v:shape style="position:absolute;left:1596;top:4827;width:249;height:0" coordorigin="1596,4827" coordsize="249,0" path="m1596,4827l1845,4827e" filled="f" stroked="t" strokeweight="7.05238pt" strokecolor="#000000">
              <v:path arrowok="t"/>
            </v:shape>
            <v:shape type="#_x0000_t75" style="position:absolute;left:1596;top:4757;width:249;height:139">
              <v:imagedata o:title="" r:id="rId20"/>
            </v:shape>
            <w10:wrap type="none"/>
          </v:group>
        </w:pict>
      </w:r>
      <w:r>
        <w:pict>
          <v:group style="position:absolute;margin-left:24.5433pt;margin-top:84.7461pt;width:670.913pt;height:58.1811pt;mso-position-horizontal-relative:page;mso-position-vertical-relative:page;z-index:-740" coordorigin="491,1695" coordsize="13418,1164">
            <v:shape style="position:absolute;left:491;top:1695;width:13418;height:1164" coordorigin="491,1695" coordsize="13418,1164" path="m491,1695l13909,1695,13909,2859,491,2859,491,1695xe" filled="t" fillcolor="#000000" stroked="f">
              <v:path arrowok="t"/>
              <v:fill/>
            </v:shape>
            <w10:wrap type="none"/>
          </v:group>
        </w:pict>
      </w:r>
      <w:r>
        <w:pict>
          <v:group style="position:absolute;margin-left:24.5433pt;margin-top:35.0413pt;width:670.913pt;height:45.0945pt;mso-position-horizontal-relative:page;mso-position-vertical-relative:page;z-index:-741" coordorigin="491,701" coordsize="13418,902">
            <v:shape style="position:absolute;left:491;top:701;width:13418;height:902" coordorigin="491,701" coordsize="13418,902" path="m491,701l13909,701,13909,1603,491,1603,491,701xe" filled="t" fillcolor="#000000" stroked="f">
              <v:path arrowok="t"/>
              <v:fill/>
            </v:shape>
            <w10:wrap type="none"/>
          </v:group>
        </w:pict>
      </w: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tabs>
          <w:tab w:pos="820" w:val="left"/>
        </w:tabs>
        <w:jc w:val="left"/>
        <w:spacing w:before="14" w:lineRule="auto" w:line="252"/>
        <w:ind w:left="826" w:right="51" w:hanging="577"/>
      </w:pP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●</w:t>
        <w:tab/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Problem: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can’t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capture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long-term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dependencies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due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to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vanishing/exploding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gradients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during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backpropagation</w:t>
      </w:r>
      <w:r>
        <w:rPr>
          <w:rFonts w:cs="Arial" w:hAnsi="Arial" w:eastAsia="Arial" w:ascii="Arial"/>
          <w:color w:val="000000"/>
          <w:spacing w:val="0"/>
          <w:w w:val="10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5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/>
        <w:ind w:left="3035"/>
        <w:sectPr>
          <w:pgMar w:header="920" w:footer="0" w:top="1460" w:bottom="280" w:left="520" w:right="1020"/>
          <w:pgSz w:w="14400" w:h="8100" w:orient="landscape"/>
        </w:sectPr>
      </w:pPr>
      <w:r>
        <w:pict>
          <v:group style="position:absolute;margin-left:263.833pt;margin-top:-53.8566pt;width:229.17pt;height:136.33pt;mso-position-horizontal-relative:page;mso-position-vertical-relative:paragraph;z-index:-738" coordorigin="5277,-1077" coordsize="4583,2727">
            <v:shape style="position:absolute;left:5277;top:-1077;width:4583;height:2727" coordorigin="5277,-1077" coordsize="4583,2727" path="m5277,-1077l9860,-1077,9860,1649,5277,1649,5277,-1077xe" filled="t" fillcolor="#000000" stroked="f">
              <v:path arrowok="t"/>
              <v:fill/>
            </v:shape>
            <v:shape type="#_x0000_t75" style="position:absolute;left:5277;top:-1077;width:4583;height:2727">
              <v:imagedata o:title="" r:id="rId21"/>
            </v:shape>
            <w10:wrap type="none"/>
          </v:group>
        </w:pict>
      </w:r>
      <w:r>
        <w:pict>
          <v:group style="position:absolute;margin-left:163.659pt;margin-top:-5.56513pt;width:84.6316pt;height:30.4603pt;mso-position-horizontal-relative:page;mso-position-vertical-relative:paragraph;z-index:-737" coordorigin="3273,-111" coordsize="1693,609">
            <v:shape style="position:absolute;left:4690;top:321;width:275;height:0" coordorigin="4690,321" coordsize="275,0" path="m4690,321l4965,321e" filled="f" stroked="t" strokeweight="0.1pt" strokecolor="#000000">
              <v:path arrowok="t"/>
            </v:shape>
            <v:shape style="position:absolute;left:4690;top:321;width:185;height:0" coordorigin="4690,321" coordsize="185,0" path="m4690,321l4875,321e" filled="f" stroked="t" strokeweight="0.75pt" strokecolor="#595959">
              <v:path arrowok="t"/>
            </v:shape>
            <v:shape style="position:absolute;left:4875;top:297;width:68;height:50" coordorigin="4875,297" coordsize="68,50" path="m4875,346l4875,297,4943,321,4875,346xe" filled="t" fillcolor="#595959" stroked="f">
              <v:path arrowok="t"/>
              <v:fill/>
            </v:shape>
            <v:shape style="position:absolute;left:4875;top:297;width:68;height:50" coordorigin="4875,297" coordsize="68,50" path="m4875,346l4943,321,4875,297,4875,346xe" filled="f" stroked="t" strokeweight="0.75pt" strokecolor="#595959">
              <v:path arrowok="t"/>
            </v:shape>
            <v:shape style="position:absolute;left:3281;top:321;width:126;height:0" coordorigin="3281,321" coordsize="126,0" path="m3281,321l3406,321e" filled="f" stroked="t" strokeweight="0.1pt" strokecolor="#000000">
              <v:path arrowok="t"/>
            </v:shape>
            <v:shape style="position:absolute;left:3281;top:321;width:126;height:0" coordorigin="3281,321" coordsize="126,0" path="m3281,321l3406,321e" filled="f" stroked="t" strokeweight="0.75pt" strokecolor="#595959">
              <v:path arrowok="t"/>
            </v:shape>
            <v:shape style="position:absolute;left:3406;top:-111;width:1284;height:609" coordorigin="3406,-111" coordsize="1284,609" path="m3406,-111l4690,-111,4690,498,3406,498,3406,-111xe" filled="t" fillcolor="#000000" stroked="f">
              <v:path arrowok="t"/>
              <v:fill/>
            </v:shape>
            <w10:wrap type="none"/>
          </v:group>
        </w:pict>
      </w:r>
      <w:r>
        <w:pict>
          <v:group style="position:absolute;margin-left:28.8159pt;margin-top:324.324pt;width:107.624pt;height:19.0233pt;mso-position-horizontal-relative:page;mso-position-vertical-relative:page;z-index:-735" coordorigin="576,6486" coordsize="2152,380">
            <v:shape style="position:absolute;left:576;top:6487;width:2152;height:380" coordorigin="576,6487" coordsize="2152,380" path="m576,6487l2729,6487,2729,6867,576,6867,576,6487xe" filled="t" fillcolor="#000000" stroked="f">
              <v:path arrowok="t"/>
              <v:fill/>
            </v:shape>
            <v:shape type="#_x0000_t75" style="position:absolute;left:576;top:6487;width:2152;height:380">
              <v:imagedata o:title="" r:id="rId22"/>
            </v:shape>
            <w10:wrap type="none"/>
          </v:group>
        </w:pict>
      </w:r>
      <w:r>
        <w:pict>
          <v:group style="position:absolute;margin-left:28.8159pt;margin-top:347.755pt;width:188.218pt;height:19.0236pt;mso-position-horizontal-relative:page;mso-position-vertical-relative:page;z-index:-734" coordorigin="576,6955" coordsize="3764,380">
            <v:shape style="position:absolute;left:576;top:6955;width:3764;height:380" coordorigin="576,6955" coordsize="3764,380" path="m576,6955l4341,6955,4341,7336,576,7336,576,6955xe" filled="t" fillcolor="#000000" stroked="f">
              <v:path arrowok="t"/>
              <v:fill/>
            </v:shape>
            <v:shape type="#_x0000_t75" style="position:absolute;left:576;top:6955;width:3764;height:380">
              <v:imagedata o:title="" r:id="rId23"/>
            </v:shape>
            <w10:wrap type="none"/>
          </v:group>
        </w:pic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UNFOLD</w:t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2"/>
          <w:szCs w:val="32"/>
        </w:rPr>
        <w:tabs>
          <w:tab w:pos="960" w:val="left"/>
        </w:tabs>
        <w:jc w:val="left"/>
        <w:spacing w:before="19" w:lineRule="auto" w:line="254"/>
        <w:ind w:left="966" w:right="709" w:hanging="553"/>
      </w:pP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●</w:t>
        <w:tab/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A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type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of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RNN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architecture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that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addresses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the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vanishing/exploding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gradient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problem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and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allows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learning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of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long-term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dependencies</w:t>
      </w:r>
      <w:r>
        <w:rPr>
          <w:rFonts w:cs="Arial" w:hAnsi="Arial" w:eastAsia="Arial" w:ascii="Arial"/>
          <w:color w:val="000000"/>
          <w:spacing w:val="0"/>
          <w:w w:val="100"/>
          <w:sz w:val="32"/>
          <w:szCs w:val="3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32"/>
          <w:szCs w:val="32"/>
        </w:rPr>
        <w:tabs>
          <w:tab w:pos="960" w:val="left"/>
        </w:tabs>
        <w:jc w:val="left"/>
        <w:spacing w:lineRule="auto" w:line="254"/>
        <w:ind w:left="966" w:right="549" w:hanging="553"/>
        <w:sectPr>
          <w:pgMar w:header="701" w:footer="0" w:top="1600" w:bottom="280" w:left="380" w:right="380"/>
          <w:headerReference w:type="default" r:id="rId24"/>
          <w:pgSz w:w="14400" w:h="8100" w:orient="landscape"/>
        </w:sectPr>
      </w:pPr>
      <w:r>
        <w:pict>
          <v:group style="position:absolute;margin-left:24.5423pt;margin-top:90.7451pt;width:670.915pt;height:290.256pt;mso-position-horizontal-relative:page;mso-position-vertical-relative:page;z-index:-732" coordorigin="491,1815" coordsize="13418,5805">
            <v:shape style="position:absolute;left:491;top:1815;width:13418;height:3251" coordorigin="491,1815" coordsize="13418,3251" path="m491,1815l13909,1815,13909,5066,491,5066,491,1815xe" filled="t" fillcolor="#000000" stroked="f">
              <v:path arrowok="t"/>
              <v:fill/>
            </v:shape>
            <v:shape style="position:absolute;left:4313;top:5066;width:5775;height:2554" coordorigin="4313,5066" coordsize="5775,2554" path="m4313,5066l10087,5066,10087,7620,4313,7620,4313,5066xe" filled="t" fillcolor="#000000" stroked="f">
              <v:path arrowok="t"/>
              <v:fill/>
            </v:shape>
            <v:shape type="#_x0000_t75" style="position:absolute;left:4313;top:5066;width:5775;height:2554">
              <v:imagedata o:title="" r:id="rId25"/>
            </v:shape>
            <w10:wrap type="none"/>
          </v:group>
        </w:pic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●</w:t>
        <w:tab/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Recently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risen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to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prominence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with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state-of-the-art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performance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in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speech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recognition,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language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modeling,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translation,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image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captioning</w:t>
      </w:r>
      <w:r>
        <w:rPr>
          <w:rFonts w:cs="Arial" w:hAnsi="Arial" w:eastAsia="Arial" w:ascii="Arial"/>
          <w:color w:val="000000"/>
          <w:spacing w:val="0"/>
          <w:w w:val="100"/>
          <w:sz w:val="32"/>
          <w:szCs w:val="32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pict>
          <v:group style="position:absolute;margin-left:185.29pt;margin-top:221.194pt;width:349.419pt;height:178.856pt;mso-position-horizontal-relative:page;mso-position-vertical-relative:page;z-index:-730" coordorigin="3706,4424" coordsize="6988,3577">
            <v:shape style="position:absolute;left:4076;top:4424;width:6249;height:2675" coordorigin="4076,4424" coordsize="6249,2675" path="m4076,4424l10324,4424,10324,7099,4076,7099,4076,4424xe" filled="t" fillcolor="#000000" stroked="f">
              <v:path arrowok="t"/>
              <v:fill/>
            </v:shape>
            <v:shape type="#_x0000_t75" style="position:absolute;left:4076;top:4424;width:6249;height:2763">
              <v:imagedata o:title="" r:id="rId27"/>
            </v:shape>
            <v:shape style="position:absolute;left:6694;top:5868;width:1012;height:418" coordorigin="6694,5868" coordsize="1012,418" path="m6694,5868l7706,5868,7706,6286,6694,6286,6694,5868xe" filled="t" fillcolor="#000000" stroked="f">
              <v:path arrowok="t"/>
              <v:fill/>
            </v:shape>
            <v:shape style="position:absolute;left:3706;top:7099;width:6988;height:902" coordorigin="3706,7099" coordsize="6988,902" path="m3706,7099l10694,7099,10694,8001,3706,8001,3706,7099xe" filled="t" fillcolor="#000000" stroked="f">
              <v:path arrowok="t"/>
              <v:fill/>
            </v:shape>
            <w10:wrap type="none"/>
          </v:group>
        </w:pict>
      </w: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 w:lineRule="auto" w:line="287"/>
        <w:ind w:left="246" w:right="190"/>
      </w:pPr>
      <w:r>
        <w:rPr>
          <w:rFonts w:cs="Arial" w:hAnsi="Arial" w:eastAsia="Arial" w:ascii="Arial"/>
          <w:b/>
          <w:color w:val="595959"/>
          <w:spacing w:val="0"/>
          <w:w w:val="100"/>
          <w:sz w:val="36"/>
          <w:szCs w:val="36"/>
        </w:rPr>
        <w:t>Central</w:t>
      </w:r>
      <w:r>
        <w:rPr>
          <w:rFonts w:cs="Arial" w:hAnsi="Arial" w:eastAsia="Arial" w:ascii="Arial"/>
          <w:b/>
          <w:color w:val="595959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b/>
          <w:color w:val="595959"/>
          <w:spacing w:val="0"/>
          <w:w w:val="100"/>
          <w:sz w:val="36"/>
          <w:szCs w:val="36"/>
        </w:rPr>
        <w:t>Idea:</w:t>
      </w:r>
      <w:r>
        <w:rPr>
          <w:rFonts w:cs="Arial" w:hAnsi="Arial" w:eastAsia="Arial" w:ascii="Arial"/>
          <w:b/>
          <w:color w:val="595959"/>
          <w:spacing w:val="2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A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b/>
          <w:color w:val="595959"/>
          <w:spacing w:val="0"/>
          <w:w w:val="100"/>
          <w:sz w:val="36"/>
          <w:szCs w:val="36"/>
        </w:rPr>
        <w:t>memory</w:t>
      </w:r>
      <w:r>
        <w:rPr>
          <w:rFonts w:cs="Arial" w:hAnsi="Arial" w:eastAsia="Arial" w:ascii="Arial"/>
          <w:b/>
          <w:color w:val="595959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b/>
          <w:color w:val="595959"/>
          <w:spacing w:val="0"/>
          <w:w w:val="100"/>
          <w:sz w:val="36"/>
          <w:szCs w:val="36"/>
        </w:rPr>
        <w:t>cell</w:t>
      </w:r>
      <w:r>
        <w:rPr>
          <w:rFonts w:cs="Arial" w:hAnsi="Arial" w:eastAsia="Arial" w:ascii="Arial"/>
          <w:b/>
          <w:color w:val="595959"/>
          <w:spacing w:val="2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(interchangeably</w:t>
      </w:r>
      <w:r>
        <w:rPr>
          <w:rFonts w:cs="Arial" w:hAnsi="Arial" w:eastAsia="Arial" w:ascii="Arial"/>
          <w:color w:val="595959"/>
          <w:spacing w:val="2"/>
          <w:w w:val="100"/>
          <w:sz w:val="36"/>
          <w:szCs w:val="36"/>
        </w:rPr>
        <w:t> </w:t>
      </w:r>
      <w:r>
        <w:rPr>
          <w:rFonts w:cs="Arial" w:hAnsi="Arial" w:eastAsia="Arial" w:ascii="Arial"/>
          <w:b/>
          <w:color w:val="595959"/>
          <w:spacing w:val="0"/>
          <w:w w:val="100"/>
          <w:sz w:val="36"/>
          <w:szCs w:val="36"/>
        </w:rPr>
        <w:t>bloc</w:t>
      </w:r>
      <w:r>
        <w:rPr>
          <w:rFonts w:cs="Arial" w:hAnsi="Arial" w:eastAsia="Arial" w:ascii="Arial"/>
          <w:b/>
          <w:color w:val="595959"/>
          <w:spacing w:val="1"/>
          <w:w w:val="100"/>
          <w:sz w:val="36"/>
          <w:szCs w:val="36"/>
        </w:rPr>
        <w:t>k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)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which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can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maintain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its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state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over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time,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consisting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of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an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explicit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memory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(aka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the</w:t>
      </w:r>
      <w:r>
        <w:rPr>
          <w:rFonts w:cs="Arial" w:hAnsi="Arial" w:eastAsia="Arial" w:ascii="Arial"/>
          <w:color w:val="595959"/>
          <w:spacing w:val="6"/>
          <w:w w:val="100"/>
          <w:sz w:val="36"/>
          <w:szCs w:val="36"/>
        </w:rPr>
        <w:t> </w:t>
      </w:r>
      <w:r>
        <w:rPr>
          <w:rFonts w:cs="Arial" w:hAnsi="Arial" w:eastAsia="Arial" w:ascii="Arial"/>
          <w:b/>
          <w:color w:val="595959"/>
          <w:spacing w:val="0"/>
          <w:w w:val="100"/>
          <w:sz w:val="36"/>
          <w:szCs w:val="36"/>
        </w:rPr>
        <w:t>cell</w:t>
      </w:r>
      <w:r>
        <w:rPr>
          <w:rFonts w:cs="Arial" w:hAnsi="Arial" w:eastAsia="Arial" w:ascii="Arial"/>
          <w:b/>
          <w:color w:val="595959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b/>
          <w:color w:val="595959"/>
          <w:spacing w:val="0"/>
          <w:w w:val="100"/>
          <w:sz w:val="36"/>
          <w:szCs w:val="36"/>
        </w:rPr>
        <w:t>state</w:t>
      </w:r>
      <w:r>
        <w:rPr>
          <w:rFonts w:cs="Arial" w:hAnsi="Arial" w:eastAsia="Arial" w:ascii="Arial"/>
          <w:b/>
          <w:color w:val="595959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b/>
          <w:color w:val="595959"/>
          <w:spacing w:val="0"/>
          <w:w w:val="100"/>
          <w:sz w:val="36"/>
          <w:szCs w:val="36"/>
        </w:rPr>
        <w:t>vecto</w:t>
      </w:r>
      <w:r>
        <w:rPr>
          <w:rFonts w:cs="Arial" w:hAnsi="Arial" w:eastAsia="Arial" w:ascii="Arial"/>
          <w:b/>
          <w:color w:val="595959"/>
          <w:spacing w:val="2"/>
          <w:w w:val="100"/>
          <w:sz w:val="36"/>
          <w:szCs w:val="36"/>
        </w:rPr>
        <w:t>r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)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and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b/>
          <w:color w:val="595959"/>
          <w:spacing w:val="0"/>
          <w:w w:val="100"/>
          <w:sz w:val="36"/>
          <w:szCs w:val="36"/>
        </w:rPr>
        <w:t>gating</w:t>
      </w:r>
      <w:r>
        <w:rPr>
          <w:rFonts w:cs="Arial" w:hAnsi="Arial" w:eastAsia="Arial" w:ascii="Arial"/>
          <w:color w:val="000000"/>
          <w:spacing w:val="0"/>
          <w:w w:val="10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2" w:lineRule="exact" w:line="400"/>
        <w:ind w:left="246"/>
      </w:pPr>
      <w:r>
        <w:pict>
          <v:group style="position:absolute;margin-left:24.5433pt;margin-top:90.7461pt;width:670.913pt;height:89.3858pt;mso-position-horizontal-relative:page;mso-position-vertical-relative:page;z-index:-731" coordorigin="491,1815" coordsize="13418,1788">
            <v:shape style="position:absolute;left:491;top:1815;width:13418;height:1788" coordorigin="491,1815" coordsize="13418,1788" path="m491,1815l13909,1815,13909,3603,491,3603,491,1815xe" filled="t" fillcolor="#000000" stroked="f">
              <v:path arrowok="t"/>
              <v:fill/>
            </v:shape>
            <w10:wrap type="none"/>
          </v:group>
        </w:pict>
      </w:r>
      <w:r>
        <w:rPr>
          <w:rFonts w:cs="Arial" w:hAnsi="Arial" w:eastAsia="Arial" w:ascii="Arial"/>
          <w:b/>
          <w:color w:val="595959"/>
          <w:spacing w:val="0"/>
          <w:w w:val="100"/>
          <w:position w:val="-1"/>
          <w:sz w:val="36"/>
          <w:szCs w:val="36"/>
        </w:rPr>
        <w:t>units</w:t>
      </w:r>
      <w:r>
        <w:rPr>
          <w:rFonts w:cs="Arial" w:hAnsi="Arial" w:eastAsia="Arial" w:ascii="Arial"/>
          <w:b/>
          <w:color w:val="595959"/>
          <w:spacing w:val="0"/>
          <w:w w:val="100"/>
          <w:position w:val="-1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position w:val="-1"/>
          <w:sz w:val="36"/>
          <w:szCs w:val="36"/>
        </w:rPr>
        <w:t>which</w:t>
      </w:r>
      <w:r>
        <w:rPr>
          <w:rFonts w:cs="Arial" w:hAnsi="Arial" w:eastAsia="Arial" w:ascii="Arial"/>
          <w:color w:val="595959"/>
          <w:spacing w:val="0"/>
          <w:w w:val="100"/>
          <w:position w:val="-1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position w:val="-1"/>
          <w:sz w:val="36"/>
          <w:szCs w:val="36"/>
        </w:rPr>
        <w:t>regulate</w:t>
      </w:r>
      <w:r>
        <w:rPr>
          <w:rFonts w:cs="Arial" w:hAnsi="Arial" w:eastAsia="Arial" w:ascii="Arial"/>
          <w:color w:val="595959"/>
          <w:spacing w:val="0"/>
          <w:w w:val="100"/>
          <w:position w:val="-1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position w:val="-1"/>
          <w:sz w:val="36"/>
          <w:szCs w:val="36"/>
        </w:rPr>
        <w:t>the</w:t>
      </w:r>
      <w:r>
        <w:rPr>
          <w:rFonts w:cs="Arial" w:hAnsi="Arial" w:eastAsia="Arial" w:ascii="Arial"/>
          <w:color w:val="595959"/>
          <w:spacing w:val="0"/>
          <w:w w:val="100"/>
          <w:position w:val="-1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position w:val="-1"/>
          <w:sz w:val="36"/>
          <w:szCs w:val="36"/>
        </w:rPr>
        <w:t>information</w:t>
      </w:r>
      <w:r>
        <w:rPr>
          <w:rFonts w:cs="Arial" w:hAnsi="Arial" w:eastAsia="Arial" w:ascii="Arial"/>
          <w:color w:val="595959"/>
          <w:spacing w:val="0"/>
          <w:w w:val="100"/>
          <w:position w:val="-1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position w:val="-1"/>
          <w:sz w:val="36"/>
          <w:szCs w:val="36"/>
        </w:rPr>
        <w:t>flow</w:t>
      </w:r>
      <w:r>
        <w:rPr>
          <w:rFonts w:cs="Arial" w:hAnsi="Arial" w:eastAsia="Arial" w:ascii="Arial"/>
          <w:color w:val="595959"/>
          <w:spacing w:val="0"/>
          <w:w w:val="100"/>
          <w:position w:val="-1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position w:val="-1"/>
          <w:sz w:val="36"/>
          <w:szCs w:val="36"/>
        </w:rPr>
        <w:t>into</w:t>
      </w:r>
      <w:r>
        <w:rPr>
          <w:rFonts w:cs="Arial" w:hAnsi="Arial" w:eastAsia="Arial" w:ascii="Arial"/>
          <w:color w:val="595959"/>
          <w:spacing w:val="0"/>
          <w:w w:val="100"/>
          <w:position w:val="-1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position w:val="-1"/>
          <w:sz w:val="36"/>
          <w:szCs w:val="36"/>
        </w:rPr>
        <w:t>and</w:t>
      </w:r>
      <w:r>
        <w:rPr>
          <w:rFonts w:cs="Arial" w:hAnsi="Arial" w:eastAsia="Arial" w:ascii="Arial"/>
          <w:color w:val="595959"/>
          <w:spacing w:val="0"/>
          <w:w w:val="100"/>
          <w:position w:val="-1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position w:val="-1"/>
          <w:sz w:val="36"/>
          <w:szCs w:val="36"/>
        </w:rPr>
        <w:t>out</w:t>
      </w:r>
      <w:r>
        <w:rPr>
          <w:rFonts w:cs="Arial" w:hAnsi="Arial" w:eastAsia="Arial" w:ascii="Arial"/>
          <w:color w:val="595959"/>
          <w:spacing w:val="0"/>
          <w:w w:val="100"/>
          <w:position w:val="-1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position w:val="-1"/>
          <w:sz w:val="36"/>
          <w:szCs w:val="36"/>
        </w:rPr>
        <w:t>of</w:t>
      </w:r>
      <w:r>
        <w:rPr>
          <w:rFonts w:cs="Arial" w:hAnsi="Arial" w:eastAsia="Arial" w:ascii="Arial"/>
          <w:color w:val="595959"/>
          <w:spacing w:val="0"/>
          <w:w w:val="100"/>
          <w:position w:val="-1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position w:val="-1"/>
          <w:sz w:val="36"/>
          <w:szCs w:val="36"/>
        </w:rPr>
        <w:t>the</w:t>
      </w:r>
      <w:r>
        <w:rPr>
          <w:rFonts w:cs="Arial" w:hAnsi="Arial" w:eastAsia="Arial" w:ascii="Arial"/>
          <w:color w:val="595959"/>
          <w:spacing w:val="0"/>
          <w:w w:val="100"/>
          <w:position w:val="-1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position w:val="-1"/>
          <w:sz w:val="36"/>
          <w:szCs w:val="36"/>
        </w:rPr>
        <w:t>memory.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3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6"/>
          <w:szCs w:val="16"/>
        </w:rPr>
        <w:jc w:val="center"/>
        <w:spacing w:before="39" w:lineRule="exact" w:line="180"/>
        <w:ind w:left="6417" w:right="6440"/>
      </w:pPr>
      <w:r>
        <w:rPr>
          <w:rFonts w:cs="Arial" w:hAnsi="Arial" w:eastAsia="Arial" w:ascii="Arial"/>
          <w:spacing w:val="0"/>
          <w:w w:val="100"/>
          <w:position w:val="-1"/>
          <w:sz w:val="16"/>
          <w:szCs w:val="16"/>
        </w:rPr>
        <w:t>MEMORY</w:t>
      </w:r>
      <w:r>
        <w:rPr>
          <w:rFonts w:cs="Arial" w:hAnsi="Arial" w:eastAsia="Arial" w:ascii="Arial"/>
          <w:spacing w:val="0"/>
          <w:w w:val="100"/>
          <w:position w:val="0"/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9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8"/>
          <w:szCs w:val="28"/>
        </w:rPr>
        <w:jc w:val="center"/>
        <w:spacing w:before="24"/>
        <w:ind w:left="5582" w:right="5582"/>
        <w:sectPr>
          <w:pgMar w:header="701" w:footer="0" w:top="1600" w:bottom="280" w:left="380" w:right="380"/>
          <w:headerReference w:type="default" r:id="rId26"/>
          <w:pgSz w:w="14400" w:h="8100" w:orient="landscape"/>
        </w:sectPr>
      </w:pPr>
      <w:r>
        <w:rPr>
          <w:rFonts w:cs="Arial" w:hAnsi="Arial" w:eastAsia="Arial" w:ascii="Arial"/>
          <w:spacing w:val="0"/>
          <w:w w:val="100"/>
          <w:sz w:val="28"/>
          <w:szCs w:val="28"/>
        </w:rPr>
        <w:t>LSTM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Memory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spacing w:val="0"/>
          <w:w w:val="100"/>
          <w:sz w:val="28"/>
          <w:szCs w:val="28"/>
        </w:rPr>
        <w:t>Cell</w:t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407.573pt;margin-top:194.351pt;width:312.427pt;height:181.575pt;mso-position-horizontal-relative:page;mso-position-vertical-relative:page;z-index:-727" coordorigin="8151,3887" coordsize="6249,3631">
            <v:shape style="position:absolute;left:8151;top:3887;width:6249;height:2763" coordorigin="8151,3887" coordsize="6249,2763" path="m14400,3887l8151,3887,8151,6650,14400,6650,14400,3887xe" filled="t" fillcolor="#000000" stroked="f">
              <v:path arrowok="t"/>
              <v:fill/>
            </v:shape>
            <v:shape type="#_x0000_t75" style="position:absolute;left:8151;top:3887;width:6249;height:2763">
              <v:imagedata o:title="" r:id="rId29"/>
            </v:shape>
            <v:shape style="position:absolute;left:9884;top:6484;width:2783;height:1035" coordorigin="9884,6484" coordsize="2783,1035" path="m9884,6484l12667,6484,12667,7519,9884,7519,9884,6484xe" filled="t" fillcolor="#000000" stroked="f">
              <v:path arrowok="t"/>
              <v:fill/>
            </v:shape>
            <w10:wrap type="none"/>
          </v:group>
        </w:pict>
      </w:r>
      <w:r>
        <w:pict>
          <v:group style="position:absolute;margin-left:24.5432pt;margin-top:88.5679pt;width:337.484pt;height:299.533pt;mso-position-horizontal-relative:page;mso-position-vertical-relative:page;z-index:-728" coordorigin="491,1771" coordsize="6750,5991">
            <v:shape style="position:absolute;left:491;top:1771;width:6750;height:5991" coordorigin="491,1771" coordsize="6750,5991" path="m491,1771l7241,1771,7241,7762,491,7762,491,1771xe" filled="t" fillcolor="#000000" stroked="f">
              <v:path arrowok="t"/>
              <v:fill/>
            </v:shape>
            <v:shape type="#_x0000_t75" style="position:absolute;left:491;top:1771;width:6750;height:5991">
              <v:imagedata o:title="" r:id="rId30"/>
            </v:shape>
            <w10:wrap type="none"/>
          </v:group>
        </w:pict>
      </w:r>
      <w:r>
        <w:pict>
          <v:group style="position:absolute;margin-left:24.5423pt;margin-top:35.0404pt;width:682.321pt;height:354.26pt;mso-position-horizontal-relative:page;mso-position-vertical-relative:page;z-index:-729" coordorigin="491,701" coordsize="13646,7085">
            <v:shape style="position:absolute;left:491;top:701;width:13418;height:902" coordorigin="491,701" coordsize="13418,902" path="m491,701l13909,701,13909,1603,491,1603,491,701xe" filled="t" fillcolor="#000000" stroked="f">
              <v:path arrowok="t"/>
              <v:fill/>
            </v:shape>
            <v:shape style="position:absolute;left:9509;top:1512;width:1338;height:1636" coordorigin="9509,1512" coordsize="1338,1636" path="m9509,1512l10847,1512,10847,3148,9509,3148,9509,1512xe" filled="t" fillcolor="#000000" stroked="f">
              <v:path arrowok="t"/>
              <v:fill/>
            </v:shape>
            <v:shape type="#_x0000_t75" style="position:absolute;left:9509;top:1512;width:1338;height:1636">
              <v:imagedata o:title="" r:id="rId31"/>
            </v:shape>
            <v:shape style="position:absolute;left:10828;top:1831;width:3269;height:1035" coordorigin="10828,1831" coordsize="3269,1035" path="m10828,1831l14097,1831,14097,2865,10828,2865,10828,1831xe" filled="t" fillcolor="#000000" stroked="f">
              <v:path arrowok="t"/>
              <v:fill/>
            </v:shape>
            <v:shape style="position:absolute;left:7890;top:1633;width:0;height:6141" coordorigin="7890,1633" coordsize="0,6141" path="m7890,7774l7890,1633e" filled="f" stroked="t" strokeweight="1.21024pt" strokecolor="#000000">
              <v:path arrowok="t"/>
            </v:shape>
            <v:shape style="position:absolute;left:7879;top:1633;width:22;height:6141" coordorigin="7879,1633" coordsize="22,6141" path="m7879,1633l7901,7774e" filled="f" stroked="t" strokeweight="0.75pt" strokecolor="#595959">
              <v:path arrowok="t"/>
            </v:shape>
            <v:shape style="position:absolute;left:7890;top:3604;width:6240;height:0" coordorigin="7890,3604" coordsize="6240,0" path="m7890,3604l14130,3604e" filled="f" stroked="t" strokeweight="0.1pt" strokecolor="#000000">
              <v:path arrowok="t"/>
            </v:shape>
            <v:shape style="position:absolute;left:7890;top:3604;width:6240;height:0" coordorigin="7890,3604" coordsize="6240,0" path="m7890,3604l14130,3604e" filled="f" stroked="t" strokeweight="0.75pt" strokecolor="#595959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2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 w:lineRule="auto" w:line="247"/>
        <w:ind w:left="10443" w:right="69"/>
      </w:pP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Gate</w:t>
      </w:r>
      <w:r>
        <w:rPr>
          <w:rFonts w:cs="Arial" w:hAnsi="Arial" w:eastAsia="Arial" w:ascii="Arial"/>
          <w:b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(sigmoid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layer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followed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by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pointwise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multiplication)</w:t>
      </w:r>
    </w:p>
    <w:p>
      <w:pPr>
        <w:rPr>
          <w:sz w:val="16"/>
          <w:szCs w:val="16"/>
        </w:rPr>
        <w:jc w:val="left"/>
        <w:spacing w:before="9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29" w:lineRule="auto" w:line="247"/>
        <w:ind w:left="10075" w:right="930" w:hanging="413"/>
        <w:sectPr>
          <w:pgMar w:header="920" w:footer="0" w:top="1460" w:bottom="280" w:left="520" w:right="1060"/>
          <w:headerReference w:type="default" r:id="rId28"/>
          <w:pgSz w:w="14400" w:h="8100" w:orient="landscape"/>
        </w:sectPr>
      </w:pPr>
      <w:r>
        <w:rPr>
          <w:rFonts w:cs="Arial" w:hAnsi="Arial" w:eastAsia="Arial" w:ascii="Arial"/>
          <w:spacing w:val="0"/>
          <w:w w:val="100"/>
          <w:sz w:val="24"/>
          <w:szCs w:val="24"/>
        </w:rPr>
        <w:t>Simplified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schematic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for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reference</w:t>
      </w:r>
    </w:p>
    <w:p>
      <w:pPr>
        <w:rPr>
          <w:sz w:val="12"/>
          <w:szCs w:val="12"/>
        </w:rPr>
        <w:jc w:val="left"/>
        <w:spacing w:before="8" w:lineRule="exact" w:line="120"/>
      </w:pPr>
      <w:r>
        <w:pict>
          <v:group style="position:absolute;margin-left:495.357pt;margin-top:156.641pt;width:224.643pt;height:245.073pt;mso-position-horizontal-relative:page;mso-position-vertical-relative:page;z-index:-724" coordorigin="9907,3133" coordsize="4493,4901">
            <v:shape style="position:absolute;left:10022;top:4164;width:4378;height:1936" coordorigin="10022,4164" coordsize="4378,1936" path="m14400,4164l10022,4164,10022,6100,14400,6100,14400,4164xe" filled="t" fillcolor="#000000" stroked="f">
              <v:path arrowok="t"/>
              <v:fill/>
            </v:shape>
            <v:shape type="#_x0000_t75" style="position:absolute;left:10022;top:4164;width:4378;height:1936">
              <v:imagedata o:title="" r:id="rId33"/>
            </v:shape>
            <v:shape style="position:absolute;left:9915;top:3140;width:66;height:4886" coordorigin="9915,3140" coordsize="66,4886" path="m9981,8027l9915,3140e" filled="t" fillcolor="#000000" stroked="f">
              <v:path arrowok="t"/>
              <v:fill/>
            </v:shape>
            <v:shape style="position:absolute;left:9915;top:3140;width:66;height:4886" coordorigin="9915,3140" coordsize="66,4886" path="m9981,8027l9915,3140e" filled="f" stroked="t" strokeweight="0.75pt" strokecolor="#595959">
              <v:path arrowok="t"/>
            </v:shape>
            <v:shape style="position:absolute;left:12215;top:5341;width:0;height:1234" coordorigin="12215,5341" coordsize="0,1234" path="m12215,6575l12215,5341e" filled="f" stroked="t" strokeweight="0.1pt" strokecolor="#000000">
              <v:path arrowok="t"/>
            </v:shape>
            <v:shape style="position:absolute;left:12215;top:5611;width:0;height:964" coordorigin="12215,5611" coordsize="0,964" path="m12215,6575l12215,5611e" filled="f" stroked="t" strokeweight="2.25pt" strokecolor="#595959">
              <v:path arrowok="t"/>
            </v:shape>
            <v:shape style="position:absolute;left:12141;top:5407;width:149;height:204" coordorigin="12141,5407" coordsize="149,204" path="m12289,5611l12141,5611,12215,5407,12289,5611xe" filled="t" fillcolor="#595959" stroked="f">
              <v:path arrowok="t"/>
              <v:fill/>
            </v:shape>
            <v:shape style="position:absolute;left:12141;top:5407;width:149;height:204" coordorigin="12141,5407" coordsize="149,204" path="m12289,5611l12215,5407,12141,5611,12289,5611xe" filled="f" stroked="t" strokeweight="2.25pt" strokecolor="#595959">
              <v:path arrowok="t"/>
            </v:shape>
            <v:shape style="position:absolute;left:10982;top:6575;width:2575;height:429" coordorigin="10982,6575" coordsize="2575,429" path="m10982,6575l13558,6575,13558,7004,10982,7004,10982,6575xe" filled="t" fillcolor="#000000" stroked="f">
              <v:path arrowok="t"/>
              <v:fill/>
            </v:shape>
            <w10:wrap type="none"/>
          </v:group>
        </w:pict>
      </w:r>
      <w:r>
        <w:pict>
          <v:group style="position:absolute;margin-left:33.508pt;margin-top:90.9852pt;width:639.404pt;height:303.039pt;mso-position-horizontal-relative:page;mso-position-vertical-relative:page;z-index:-725" coordorigin="670,1820" coordsize="12788,6061">
            <v:shape style="position:absolute;left:670;top:3078;width:8799;height:4802" coordorigin="670,3078" coordsize="8799,4802" path="m670,3078l9469,3078,9469,7880,670,7880,670,3078xe" filled="t" fillcolor="#000000" stroked="f">
              <v:path arrowok="t"/>
              <v:fill/>
            </v:shape>
            <v:shape type="#_x0000_t75" style="position:absolute;left:670;top:3078;width:8799;height:4802">
              <v:imagedata o:title="" r:id="rId34"/>
            </v:shape>
            <v:shape style="position:absolute;left:670;top:1820;width:12788;height:1259" coordorigin="670,1820" coordsize="12788,1259" path="m670,1820l13458,1820,13458,3078,670,3078,670,1820xe" filled="t" fillcolor="#000000" stroked="f">
              <v:path arrowok="t"/>
              <v:fill/>
            </v:shape>
            <w10:wrap type="none"/>
          </v:group>
        </w:pict>
      </w:r>
      <w:r>
        <w:pict>
          <v:group style="position:absolute;margin-left:24.5433pt;margin-top:35.0413pt;width:670.913pt;height:45.0945pt;mso-position-horizontal-relative:page;mso-position-vertical-relative:page;z-index:-726" coordorigin="491,701" coordsize="13418,902">
            <v:shape style="position:absolute;left:491;top:701;width:13418;height:902" coordorigin="491,701" coordsize="13418,902" path="m491,701l13909,701,13909,1603,491,1603,491,701xe" filled="t" fillcolor="#000000" stroked="f">
              <v:path arrowok="t"/>
              <v:fill/>
            </v:shape>
            <w10:wrap type="none"/>
          </v:group>
        </w:pict>
      </w:r>
      <w:r>
        <w:rPr>
          <w:sz w:val="12"/>
          <w:szCs w:val="12"/>
        </w:rPr>
      </w:r>
    </w:p>
    <w:p>
      <w:pPr>
        <w:rPr>
          <w:rFonts w:cs="Arial" w:hAnsi="Arial" w:eastAsia="Arial" w:ascii="Arial"/>
          <w:sz w:val="56"/>
          <w:szCs w:val="56"/>
        </w:rPr>
        <w:jc w:val="left"/>
        <w:spacing w:lineRule="exact" w:line="620"/>
        <w:ind w:left="106"/>
      </w:pPr>
      <w:r>
        <w:rPr>
          <w:rFonts w:cs="Arial" w:hAnsi="Arial" w:eastAsia="Arial" w:ascii="Arial"/>
          <w:spacing w:val="0"/>
          <w:w w:val="100"/>
          <w:position w:val="-2"/>
          <w:sz w:val="56"/>
          <w:szCs w:val="56"/>
        </w:rPr>
        <w:t>Cell</w:t>
      </w:r>
      <w:r>
        <w:rPr>
          <w:rFonts w:cs="Arial" w:hAnsi="Arial" w:eastAsia="Arial" w:ascii="Arial"/>
          <w:spacing w:val="0"/>
          <w:w w:val="100"/>
          <w:position w:val="-2"/>
          <w:sz w:val="56"/>
          <w:szCs w:val="56"/>
        </w:rPr>
        <w:t> </w:t>
      </w:r>
      <w:r>
        <w:rPr>
          <w:rFonts w:cs="Arial" w:hAnsi="Arial" w:eastAsia="Arial" w:ascii="Arial"/>
          <w:spacing w:val="0"/>
          <w:w w:val="100"/>
          <w:position w:val="-2"/>
          <w:sz w:val="56"/>
          <w:szCs w:val="56"/>
        </w:rPr>
        <w:t>state</w:t>
      </w:r>
      <w:r>
        <w:rPr>
          <w:rFonts w:cs="Arial" w:hAnsi="Arial" w:eastAsia="Arial" w:ascii="Arial"/>
          <w:spacing w:val="0"/>
          <w:w w:val="100"/>
          <w:position w:val="-2"/>
          <w:sz w:val="56"/>
          <w:szCs w:val="56"/>
        </w:rPr>
        <w:t> </w:t>
      </w:r>
      <w:r>
        <w:rPr>
          <w:rFonts w:cs="Arial" w:hAnsi="Arial" w:eastAsia="Arial" w:ascii="Arial"/>
          <w:spacing w:val="0"/>
          <w:w w:val="100"/>
          <w:position w:val="-2"/>
          <w:sz w:val="56"/>
          <w:szCs w:val="56"/>
        </w:rPr>
        <w:t>vector</w:t>
      </w:r>
      <w:r>
        <w:rPr>
          <w:rFonts w:cs="Arial" w:hAnsi="Arial" w:eastAsia="Arial" w:ascii="Arial"/>
          <w:spacing w:val="0"/>
          <w:w w:val="100"/>
          <w:position w:val="0"/>
          <w:sz w:val="56"/>
          <w:szCs w:val="5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3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19"/>
        <w:ind w:left="452"/>
      </w:pPr>
      <w:r>
        <w:rPr>
          <w:rFonts w:cs="Arial" w:hAnsi="Arial" w:eastAsia="Arial" w:ascii="Arial"/>
          <w:color w:val="666666"/>
          <w:spacing w:val="0"/>
          <w:w w:val="100"/>
          <w:sz w:val="32"/>
          <w:szCs w:val="32"/>
        </w:rPr>
        <w:t>●</w:t>
      </w:r>
      <w:r>
        <w:rPr>
          <w:rFonts w:cs="Arial" w:hAnsi="Arial" w:eastAsia="Arial" w:ascii="Arial"/>
          <w:color w:val="666666"/>
          <w:spacing w:val="0"/>
          <w:w w:val="100"/>
          <w:sz w:val="32"/>
          <w:szCs w:val="32"/>
        </w:rPr>
        <w:t>   </w:t>
      </w:r>
      <w:r>
        <w:rPr>
          <w:rFonts w:cs="Arial" w:hAnsi="Arial" w:eastAsia="Arial" w:ascii="Arial"/>
          <w:color w:val="666666"/>
          <w:spacing w:val="5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666666"/>
          <w:spacing w:val="0"/>
          <w:w w:val="100"/>
          <w:sz w:val="32"/>
          <w:szCs w:val="32"/>
        </w:rPr>
        <w:t>Represents</w:t>
      </w:r>
      <w:r>
        <w:rPr>
          <w:rFonts w:cs="Arial" w:hAnsi="Arial" w:eastAsia="Arial" w:ascii="Arial"/>
          <w:color w:val="666666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666666"/>
          <w:spacing w:val="0"/>
          <w:w w:val="100"/>
          <w:sz w:val="32"/>
          <w:szCs w:val="32"/>
        </w:rPr>
        <w:t>the</w:t>
      </w:r>
      <w:r>
        <w:rPr>
          <w:rFonts w:cs="Arial" w:hAnsi="Arial" w:eastAsia="Arial" w:ascii="Arial"/>
          <w:color w:val="666666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666666"/>
          <w:spacing w:val="0"/>
          <w:w w:val="100"/>
          <w:sz w:val="32"/>
          <w:szCs w:val="32"/>
        </w:rPr>
        <w:t>memory</w:t>
      </w:r>
      <w:r>
        <w:rPr>
          <w:rFonts w:cs="Arial" w:hAnsi="Arial" w:eastAsia="Arial" w:ascii="Arial"/>
          <w:color w:val="666666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666666"/>
          <w:spacing w:val="0"/>
          <w:w w:val="100"/>
          <w:sz w:val="32"/>
          <w:szCs w:val="32"/>
        </w:rPr>
        <w:t>of</w:t>
      </w:r>
      <w:r>
        <w:rPr>
          <w:rFonts w:cs="Arial" w:hAnsi="Arial" w:eastAsia="Arial" w:ascii="Arial"/>
          <w:color w:val="666666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666666"/>
          <w:spacing w:val="0"/>
          <w:w w:val="100"/>
          <w:sz w:val="32"/>
          <w:szCs w:val="32"/>
        </w:rPr>
        <w:t>the</w:t>
      </w:r>
      <w:r>
        <w:rPr>
          <w:rFonts w:cs="Arial" w:hAnsi="Arial" w:eastAsia="Arial" w:ascii="Arial"/>
          <w:color w:val="666666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666666"/>
          <w:spacing w:val="0"/>
          <w:w w:val="100"/>
          <w:sz w:val="32"/>
          <w:szCs w:val="32"/>
        </w:rPr>
        <w:t>LSTM</w:t>
      </w:r>
      <w:r>
        <w:rPr>
          <w:rFonts w:cs="Arial" w:hAnsi="Arial" w:eastAsia="Arial" w:ascii="Arial"/>
          <w:color w:val="000000"/>
          <w:spacing w:val="0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32"/>
          <w:szCs w:val="32"/>
        </w:rPr>
        <w:tabs>
          <w:tab w:pos="1000" w:val="left"/>
        </w:tabs>
        <w:jc w:val="left"/>
        <w:spacing w:before="22" w:lineRule="auto" w:line="254"/>
        <w:ind w:left="1005" w:right="70" w:hanging="553"/>
      </w:pPr>
      <w:r>
        <w:rPr>
          <w:rFonts w:cs="Arial" w:hAnsi="Arial" w:eastAsia="Arial" w:ascii="Arial"/>
          <w:color w:val="666666"/>
          <w:spacing w:val="0"/>
          <w:w w:val="100"/>
          <w:sz w:val="32"/>
          <w:szCs w:val="32"/>
        </w:rPr>
        <w:t>●</w:t>
        <w:tab/>
      </w:r>
      <w:r>
        <w:rPr>
          <w:rFonts w:cs="Arial" w:hAnsi="Arial" w:eastAsia="Arial" w:ascii="Arial"/>
          <w:color w:val="666666"/>
          <w:spacing w:val="0"/>
          <w:w w:val="100"/>
          <w:sz w:val="32"/>
          <w:szCs w:val="32"/>
        </w:rPr>
        <w:t>Undergoes</w:t>
      </w:r>
      <w:r>
        <w:rPr>
          <w:rFonts w:cs="Arial" w:hAnsi="Arial" w:eastAsia="Arial" w:ascii="Arial"/>
          <w:color w:val="666666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666666"/>
          <w:spacing w:val="0"/>
          <w:w w:val="100"/>
          <w:sz w:val="32"/>
          <w:szCs w:val="32"/>
        </w:rPr>
        <w:t>changes</w:t>
      </w:r>
      <w:r>
        <w:rPr>
          <w:rFonts w:cs="Arial" w:hAnsi="Arial" w:eastAsia="Arial" w:ascii="Arial"/>
          <w:color w:val="666666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666666"/>
          <w:spacing w:val="0"/>
          <w:w w:val="100"/>
          <w:sz w:val="32"/>
          <w:szCs w:val="32"/>
        </w:rPr>
        <w:t>via</w:t>
      </w:r>
      <w:r>
        <w:rPr>
          <w:rFonts w:cs="Arial" w:hAnsi="Arial" w:eastAsia="Arial" w:ascii="Arial"/>
          <w:color w:val="666666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666666"/>
          <w:spacing w:val="0"/>
          <w:w w:val="100"/>
          <w:sz w:val="32"/>
          <w:szCs w:val="32"/>
        </w:rPr>
        <w:t>forgetting</w:t>
      </w:r>
      <w:r>
        <w:rPr>
          <w:rFonts w:cs="Arial" w:hAnsi="Arial" w:eastAsia="Arial" w:ascii="Arial"/>
          <w:color w:val="666666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666666"/>
          <w:spacing w:val="0"/>
          <w:w w:val="100"/>
          <w:sz w:val="32"/>
          <w:szCs w:val="32"/>
        </w:rPr>
        <w:t>of</w:t>
      </w:r>
      <w:r>
        <w:rPr>
          <w:rFonts w:cs="Arial" w:hAnsi="Arial" w:eastAsia="Arial" w:ascii="Arial"/>
          <w:color w:val="666666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666666"/>
          <w:spacing w:val="0"/>
          <w:w w:val="100"/>
          <w:sz w:val="32"/>
          <w:szCs w:val="32"/>
        </w:rPr>
        <w:t>old</w:t>
      </w:r>
      <w:r>
        <w:rPr>
          <w:rFonts w:cs="Arial" w:hAnsi="Arial" w:eastAsia="Arial" w:ascii="Arial"/>
          <w:color w:val="666666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666666"/>
          <w:spacing w:val="0"/>
          <w:w w:val="100"/>
          <w:sz w:val="32"/>
          <w:szCs w:val="32"/>
        </w:rPr>
        <w:t>memory</w:t>
      </w:r>
      <w:r>
        <w:rPr>
          <w:rFonts w:cs="Arial" w:hAnsi="Arial" w:eastAsia="Arial" w:ascii="Arial"/>
          <w:color w:val="666666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666666"/>
          <w:spacing w:val="0"/>
          <w:w w:val="100"/>
          <w:sz w:val="32"/>
          <w:szCs w:val="32"/>
        </w:rPr>
        <w:t>(forget</w:t>
      </w:r>
      <w:r>
        <w:rPr>
          <w:rFonts w:cs="Arial" w:hAnsi="Arial" w:eastAsia="Arial" w:ascii="Arial"/>
          <w:color w:val="666666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666666"/>
          <w:spacing w:val="0"/>
          <w:w w:val="100"/>
          <w:sz w:val="32"/>
          <w:szCs w:val="32"/>
        </w:rPr>
        <w:t>gate)</w:t>
      </w:r>
      <w:r>
        <w:rPr>
          <w:rFonts w:cs="Arial" w:hAnsi="Arial" w:eastAsia="Arial" w:ascii="Arial"/>
          <w:color w:val="666666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666666"/>
          <w:spacing w:val="0"/>
          <w:w w:val="100"/>
          <w:sz w:val="32"/>
          <w:szCs w:val="32"/>
        </w:rPr>
        <w:t>and</w:t>
      </w:r>
      <w:r>
        <w:rPr>
          <w:rFonts w:cs="Arial" w:hAnsi="Arial" w:eastAsia="Arial" w:ascii="Arial"/>
          <w:color w:val="666666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666666"/>
          <w:spacing w:val="0"/>
          <w:w w:val="100"/>
          <w:sz w:val="32"/>
          <w:szCs w:val="32"/>
        </w:rPr>
        <w:t>addition</w:t>
      </w:r>
      <w:r>
        <w:rPr>
          <w:rFonts w:cs="Arial" w:hAnsi="Arial" w:eastAsia="Arial" w:ascii="Arial"/>
          <w:color w:val="666666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666666"/>
          <w:spacing w:val="0"/>
          <w:w w:val="100"/>
          <w:sz w:val="32"/>
          <w:szCs w:val="32"/>
        </w:rPr>
        <w:t>of</w:t>
      </w:r>
      <w:r>
        <w:rPr>
          <w:rFonts w:cs="Arial" w:hAnsi="Arial" w:eastAsia="Arial" w:ascii="Arial"/>
          <w:color w:val="666666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666666"/>
          <w:spacing w:val="0"/>
          <w:w w:val="100"/>
          <w:sz w:val="32"/>
          <w:szCs w:val="32"/>
        </w:rPr>
        <w:t>new</w:t>
      </w:r>
      <w:r>
        <w:rPr>
          <w:rFonts w:cs="Arial" w:hAnsi="Arial" w:eastAsia="Arial" w:ascii="Arial"/>
          <w:color w:val="666666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666666"/>
          <w:spacing w:val="0"/>
          <w:w w:val="100"/>
          <w:sz w:val="32"/>
          <w:szCs w:val="32"/>
        </w:rPr>
        <w:t>memory</w:t>
      </w:r>
      <w:r>
        <w:rPr>
          <w:rFonts w:cs="Arial" w:hAnsi="Arial" w:eastAsia="Arial" w:ascii="Arial"/>
          <w:color w:val="666666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666666"/>
          <w:spacing w:val="0"/>
          <w:w w:val="100"/>
          <w:sz w:val="32"/>
          <w:szCs w:val="32"/>
        </w:rPr>
        <w:t>(input</w:t>
      </w:r>
      <w:r>
        <w:rPr>
          <w:rFonts w:cs="Arial" w:hAnsi="Arial" w:eastAsia="Arial" w:ascii="Arial"/>
          <w:color w:val="666666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666666"/>
          <w:spacing w:val="0"/>
          <w:w w:val="100"/>
          <w:sz w:val="32"/>
          <w:szCs w:val="32"/>
        </w:rPr>
        <w:t>gate)</w:t>
      </w:r>
      <w:r>
        <w:rPr>
          <w:rFonts w:cs="Arial" w:hAnsi="Arial" w:eastAsia="Arial" w:ascii="Arial"/>
          <w:color w:val="000000"/>
          <w:spacing w:val="0"/>
          <w:w w:val="100"/>
          <w:sz w:val="32"/>
          <w:szCs w:val="32"/>
        </w:rPr>
      </w:r>
    </w:p>
    <w:p>
      <w:pPr>
        <w:rPr>
          <w:sz w:val="15"/>
          <w:szCs w:val="15"/>
        </w:rPr>
        <w:jc w:val="left"/>
        <w:spacing w:before="5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right"/>
        <w:spacing w:before="29"/>
        <w:ind w:right="111"/>
        <w:sectPr>
          <w:pgMar w:header="0" w:footer="0" w:top="720" w:bottom="280" w:left="520" w:right="1160"/>
          <w:headerReference w:type="default" r:id="rId32"/>
          <w:pgSz w:w="14400" w:h="8100" w:orient="landscape"/>
        </w:sectPr>
      </w:pPr>
      <w:r>
        <w:rPr>
          <w:rFonts w:cs="Arial" w:hAnsi="Arial" w:eastAsia="Arial" w:ascii="Arial"/>
          <w:spacing w:val="0"/>
          <w:w w:val="100"/>
          <w:sz w:val="24"/>
          <w:szCs w:val="24"/>
        </w:rPr>
        <w:t>Cell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state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spacing w:val="0"/>
          <w:w w:val="100"/>
          <w:sz w:val="24"/>
          <w:szCs w:val="24"/>
        </w:rPr>
        <w:t>vector</w:t>
      </w:r>
    </w:p>
    <w:p>
      <w:pPr>
        <w:rPr>
          <w:sz w:val="12"/>
          <w:szCs w:val="12"/>
        </w:rPr>
        <w:jc w:val="left"/>
        <w:spacing w:before="8" w:lineRule="exact" w:line="120"/>
      </w:pPr>
      <w:r>
        <w:pict>
          <v:group style="position:absolute;margin-left:27.8465pt;margin-top:169.124pt;width:670.913pt;height:235.866pt;mso-position-horizontal-relative:page;mso-position-vertical-relative:page;z-index:-722" coordorigin="557,3382" coordsize="13418,4717">
            <v:shape style="position:absolute;left:557;top:3382;width:13418;height:4717" coordorigin="557,3382" coordsize="13418,4717" path="m557,3382l13975,3382,13975,8100,557,8100,557,3382xe" filled="t" fillcolor="#000000" stroked="f">
              <v:path arrowok="t"/>
              <v:fill/>
            </v:shape>
            <w10:wrap type="none"/>
          </v:group>
        </w:pict>
      </w:r>
      <w:r>
        <w:pict>
          <v:group style="position:absolute;margin-left:24.5423pt;margin-top:35.0404pt;width:670.915pt;height:109.474pt;mso-position-horizontal-relative:page;mso-position-vertical-relative:page;z-index:-723" coordorigin="491,701" coordsize="13418,2189">
            <v:shape style="position:absolute;left:491;top:701;width:13418;height:902" coordorigin="491,701" coordsize="13418,902" path="m491,701l13909,701,13909,1603,491,1603,491,701xe" filled="t" fillcolor="#000000" stroked="f">
              <v:path arrowok="t"/>
              <v:fill/>
            </v:shape>
            <v:shape style="position:absolute;left:6531;top:1254;width:1338;height:1636" coordorigin="6531,1254" coordsize="1338,1636" path="m6531,1254l7869,1254,7869,2890,6531,2890,6531,1254xe" filled="t" fillcolor="#000000" stroked="f">
              <v:path arrowok="t"/>
              <v:fill/>
            </v:shape>
            <v:shape type="#_x0000_t75" style="position:absolute;left:6531;top:1254;width:1338;height:1636">
              <v:imagedata o:title="" r:id="rId36"/>
            </v:shape>
            <w10:wrap type="none"/>
          </v:group>
        </w:pict>
      </w:r>
      <w:r>
        <w:rPr>
          <w:sz w:val="12"/>
          <w:szCs w:val="12"/>
        </w:rPr>
      </w:r>
    </w:p>
    <w:p>
      <w:pPr>
        <w:rPr>
          <w:rFonts w:cs="Arial" w:hAnsi="Arial" w:eastAsia="Arial" w:ascii="Arial"/>
          <w:sz w:val="56"/>
          <w:szCs w:val="56"/>
        </w:rPr>
        <w:jc w:val="left"/>
        <w:spacing w:lineRule="exact" w:line="620"/>
        <w:ind w:left="106"/>
      </w:pPr>
      <w:r>
        <w:rPr>
          <w:rFonts w:cs="Arial" w:hAnsi="Arial" w:eastAsia="Arial" w:ascii="Arial"/>
          <w:spacing w:val="0"/>
          <w:w w:val="100"/>
          <w:position w:val="-2"/>
          <w:sz w:val="56"/>
          <w:szCs w:val="56"/>
        </w:rPr>
        <w:t>Gates</w:t>
      </w:r>
      <w:r>
        <w:rPr>
          <w:rFonts w:cs="Arial" w:hAnsi="Arial" w:eastAsia="Arial" w:ascii="Arial"/>
          <w:spacing w:val="0"/>
          <w:w w:val="100"/>
          <w:position w:val="0"/>
          <w:sz w:val="56"/>
          <w:szCs w:val="5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spacing w:before="19"/>
        <w:ind w:left="339"/>
      </w:pP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●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   </w:t>
      </w:r>
      <w:r>
        <w:rPr>
          <w:rFonts w:cs="Arial" w:hAnsi="Arial" w:eastAsia="Arial" w:ascii="Arial"/>
          <w:color w:val="595959"/>
          <w:spacing w:val="5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Gate: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sigmoid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neural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net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layer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followed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by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pointwise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multiplication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operator</w:t>
      </w:r>
      <w:r>
        <w:rPr>
          <w:rFonts w:cs="Arial" w:hAnsi="Arial" w:eastAsia="Arial" w:ascii="Arial"/>
          <w:color w:val="000000"/>
          <w:spacing w:val="0"/>
          <w:w w:val="100"/>
          <w:sz w:val="32"/>
          <w:szCs w:val="32"/>
        </w:rPr>
      </w:r>
    </w:p>
    <w:p>
      <w:pPr>
        <w:rPr>
          <w:sz w:val="16"/>
          <w:szCs w:val="16"/>
        </w:rPr>
        <w:jc w:val="left"/>
        <w:spacing w:before="2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2"/>
          <w:szCs w:val="32"/>
        </w:rPr>
        <w:jc w:val="left"/>
        <w:ind w:left="339"/>
      </w:pP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●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   </w:t>
      </w:r>
      <w:r>
        <w:rPr>
          <w:rFonts w:cs="Arial" w:hAnsi="Arial" w:eastAsia="Arial" w:ascii="Arial"/>
          <w:color w:val="595959"/>
          <w:spacing w:val="5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Gates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control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the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flow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of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information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to/from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the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memory</w:t>
      </w:r>
      <w:r>
        <w:rPr>
          <w:rFonts w:cs="Arial" w:hAnsi="Arial" w:eastAsia="Arial" w:ascii="Arial"/>
          <w:color w:val="000000"/>
          <w:spacing w:val="0"/>
          <w:w w:val="100"/>
          <w:sz w:val="32"/>
          <w:szCs w:val="32"/>
        </w:rPr>
      </w:r>
    </w:p>
    <w:p>
      <w:pPr>
        <w:rPr>
          <w:sz w:val="16"/>
          <w:szCs w:val="16"/>
        </w:rPr>
        <w:jc w:val="left"/>
        <w:spacing w:before="2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2"/>
          <w:szCs w:val="32"/>
        </w:rPr>
        <w:tabs>
          <w:tab w:pos="880" w:val="left"/>
        </w:tabs>
        <w:jc w:val="left"/>
        <w:spacing w:lineRule="auto" w:line="283"/>
        <w:ind w:left="892" w:right="46" w:hanging="553"/>
        <w:sectPr>
          <w:pgMar w:header="0" w:footer="0" w:top="720" w:bottom="280" w:left="520" w:right="800"/>
          <w:headerReference w:type="default" r:id="rId35"/>
          <w:pgSz w:w="14400" w:h="8100" w:orient="landscape"/>
        </w:sectPr>
      </w:pP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●</w:t>
        <w:tab/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Gates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are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controlled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by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a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concatenation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of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the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output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from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the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previous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time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step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and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the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current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input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and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optionally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the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cell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state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2"/>
          <w:szCs w:val="32"/>
        </w:rPr>
        <w:t>vector.</w:t>
      </w:r>
      <w:r>
        <w:rPr>
          <w:rFonts w:cs="Arial" w:hAnsi="Arial" w:eastAsia="Arial" w:ascii="Arial"/>
          <w:color w:val="000000"/>
          <w:spacing w:val="0"/>
          <w:w w:val="100"/>
          <w:sz w:val="32"/>
          <w:szCs w:val="32"/>
        </w:rPr>
      </w:r>
    </w:p>
    <w:p>
      <w:pPr>
        <w:rPr>
          <w:sz w:val="12"/>
          <w:szCs w:val="12"/>
        </w:rPr>
        <w:jc w:val="left"/>
        <w:spacing w:before="8" w:lineRule="exact" w:line="120"/>
      </w:pPr>
      <w:r>
        <w:pict>
          <v:group style="position:absolute;margin-left:505.128pt;margin-top:184.456pt;width:210.829pt;height:31.4803pt;mso-position-horizontal-relative:page;mso-position-vertical-relative:page;z-index:-718" coordorigin="10103,3689" coordsize="4217,630">
            <v:shape style="position:absolute;left:10103;top:3689;width:4217;height:630" coordorigin="10103,3689" coordsize="4217,630" path="m10103,3689l14319,3689,14319,4319,10103,4319,10103,3689xe" filled="t" fillcolor="#000000" stroked="f">
              <v:path arrowok="t"/>
              <v:fill/>
            </v:shape>
            <v:shape type="#_x0000_t75" style="position:absolute;left:10103;top:3689;width:4217;height:630">
              <v:imagedata o:title="" r:id="rId38"/>
            </v:shape>
            <w10:wrap type="none"/>
          </v:group>
        </w:pict>
      </w:r>
      <w:r>
        <w:pict>
          <v:group style="position:absolute;margin-left:501.084pt;margin-top:262.192pt;width:218.916pt;height:96.8169pt;mso-position-horizontal-relative:page;mso-position-vertical-relative:page;z-index:-719" coordorigin="10022,5244" coordsize="4378,1936">
            <v:shape style="position:absolute;left:10022;top:5244;width:4378;height:1936" coordorigin="10022,5244" coordsize="4378,1936" path="m14400,5244l10022,5244,10022,7180,14400,7180,14400,5244xe" filled="t" fillcolor="#000000" stroked="f">
              <v:path arrowok="t"/>
              <v:fill/>
            </v:shape>
            <v:shape type="#_x0000_t75" style="position:absolute;left:10022;top:5244;width:4378;height:1936">
              <v:imagedata o:title="" r:id="rId39"/>
            </v:shape>
            <w10:wrap type="none"/>
          </v:group>
        </w:pict>
      </w:r>
      <w:r>
        <w:pict>
          <v:group style="position:absolute;margin-left:5.99902pt;margin-top:136.16pt;width:470.561pt;height:256.815pt;mso-position-horizontal-relative:page;mso-position-vertical-relative:page;z-index:-720" coordorigin="120,2723" coordsize="9411,5136">
            <v:shape style="position:absolute;left:120;top:2723;width:9411;height:5136" coordorigin="120,2723" coordsize="9411,5136" path="m120,2723l9531,2723,9531,7859,120,7859,120,2723xe" filled="t" fillcolor="#000000" stroked="f">
              <v:path arrowok="t"/>
              <v:fill/>
            </v:shape>
            <v:shape type="#_x0000_t75" style="position:absolute;left:120;top:2723;width:9411;height:5136">
              <v:imagedata o:title="" r:id="rId40"/>
            </v:shape>
            <w10:wrap type="none"/>
          </v:group>
        </w:pict>
      </w:r>
      <w:r>
        <w:pict>
          <v:group style="position:absolute;margin-left:24.5433pt;margin-top:35.0413pt;width:670.913pt;height:45.0945pt;mso-position-horizontal-relative:page;mso-position-vertical-relative:page;z-index:-721" coordorigin="491,701" coordsize="13418,902">
            <v:shape style="position:absolute;left:491;top:701;width:13418;height:902" coordorigin="491,701" coordsize="13418,902" path="m491,701l13909,701,13909,1603,491,1603,491,701xe" filled="t" fillcolor="#000000" stroked="f">
              <v:path arrowok="t"/>
              <v:fill/>
            </v:shape>
            <w10:wrap type="none"/>
          </v:group>
        </w:pict>
      </w:r>
      <w:r>
        <w:rPr>
          <w:sz w:val="12"/>
          <w:szCs w:val="12"/>
        </w:rPr>
      </w:r>
    </w:p>
    <w:p>
      <w:pPr>
        <w:rPr>
          <w:rFonts w:cs="Arial" w:hAnsi="Arial" w:eastAsia="Arial" w:ascii="Arial"/>
          <w:sz w:val="56"/>
          <w:szCs w:val="56"/>
        </w:rPr>
        <w:jc w:val="left"/>
        <w:ind w:left="246"/>
      </w:pPr>
      <w:r>
        <w:rPr>
          <w:rFonts w:cs="Arial" w:hAnsi="Arial" w:eastAsia="Arial" w:ascii="Arial"/>
          <w:spacing w:val="0"/>
          <w:w w:val="100"/>
          <w:sz w:val="56"/>
          <w:szCs w:val="56"/>
        </w:rPr>
        <w:t>Forget</w:t>
      </w:r>
      <w:r>
        <w:rPr>
          <w:rFonts w:cs="Arial" w:hAnsi="Arial" w:eastAsia="Arial" w:ascii="Arial"/>
          <w:spacing w:val="0"/>
          <w:w w:val="100"/>
          <w:sz w:val="56"/>
          <w:szCs w:val="56"/>
        </w:rPr>
        <w:t> </w:t>
      </w:r>
      <w:r>
        <w:rPr>
          <w:rFonts w:cs="Arial" w:hAnsi="Arial" w:eastAsia="Arial" w:ascii="Arial"/>
          <w:spacing w:val="0"/>
          <w:w w:val="100"/>
          <w:sz w:val="56"/>
          <w:szCs w:val="56"/>
        </w:rPr>
        <w:t>Gate</w:t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11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1325" w:hRule="exact"/>
        </w:trPr>
        <w:tc>
          <w:tcPr>
            <w:tcW w:w="13418" w:type="dxa"/>
            <w:gridSpan w:val="2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sz w:val="14"/>
                <w:szCs w:val="14"/>
              </w:rPr>
              <w:jc w:val="left"/>
              <w:spacing w:before="3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Arial" w:hAnsi="Arial" w:eastAsia="Arial" w:ascii="Arial"/>
                <w:sz w:val="36"/>
                <w:szCs w:val="36"/>
              </w:rPr>
              <w:jc w:val="left"/>
              <w:ind w:left="278"/>
            </w:pP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●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  </w:t>
            </w:r>
            <w:r>
              <w:rPr>
                <w:rFonts w:cs="Arial" w:hAnsi="Arial" w:eastAsia="Arial" w:ascii="Arial"/>
                <w:color w:val="595959"/>
                <w:spacing w:val="61"/>
                <w:w w:val="100"/>
                <w:sz w:val="36"/>
                <w:szCs w:val="36"/>
              </w:rPr>
              <w:t> 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Controls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 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what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 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information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 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to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 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throw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 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away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 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from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 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memory</w:t>
            </w:r>
            <w:r>
              <w:rPr>
                <w:rFonts w:cs="Arial" w:hAnsi="Arial" w:eastAsia="Arial" w:ascii="Arial"/>
                <w:color w:val="000000"/>
                <w:spacing w:val="0"/>
                <w:w w:val="100"/>
                <w:sz w:val="36"/>
                <w:szCs w:val="36"/>
              </w:rPr>
            </w:r>
          </w:p>
        </w:tc>
      </w:tr>
      <w:tr>
        <w:trPr>
          <w:trHeight w:val="4055" w:hRule="exact"/>
        </w:trPr>
        <w:tc>
          <w:tcPr>
            <w:tcW w:w="94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595959"/>
            </w:tcBorders>
            <w:shd w:val="clear" w:color="auto" w:fill="000000"/>
          </w:tcPr>
          <w:p/>
        </w:tc>
        <w:tc>
          <w:tcPr>
            <w:tcW w:w="3994" w:type="dxa"/>
            <w:tcBorders>
              <w:top w:val="nil" w:sz="6" w:space="0" w:color="auto"/>
              <w:left w:val="single" w:sz="6" w:space="0" w:color="595959"/>
              <w:bottom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821" w:hRule="exact"/>
        </w:trPr>
        <w:tc>
          <w:tcPr>
            <w:tcW w:w="94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595959"/>
            </w:tcBorders>
          </w:tcPr>
          <w:p/>
        </w:tc>
        <w:tc>
          <w:tcPr>
            <w:tcW w:w="3994" w:type="dxa"/>
            <w:tcBorders>
              <w:top w:val="nil" w:sz="6" w:space="0" w:color="auto"/>
              <w:left w:val="single" w:sz="6" w:space="0" w:color="595959"/>
              <w:bottom w:val="nil" w:sz="6" w:space="0" w:color="auto"/>
              <w:right w:val="nil" w:sz="6" w:space="0" w:color="auto"/>
            </w:tcBorders>
          </w:tcPr>
          <w:p/>
        </w:tc>
      </w:tr>
    </w:tbl>
    <w:p>
      <w:pPr>
        <w:sectPr>
          <w:pgMar w:header="0" w:footer="0" w:top="720" w:bottom="0" w:left="380" w:right="380"/>
          <w:headerReference w:type="default" r:id="rId37"/>
          <w:pgSz w:w="14400" w:h="8100" w:orient="landscape"/>
        </w:sectPr>
      </w:pPr>
    </w:p>
    <w:p>
      <w:pPr>
        <w:rPr>
          <w:sz w:val="12"/>
          <w:szCs w:val="12"/>
        </w:rPr>
        <w:jc w:val="left"/>
        <w:spacing w:before="8" w:lineRule="exact" w:line="120"/>
      </w:pPr>
      <w:r>
        <w:pict>
          <v:group style="position:absolute;margin-left:501.084pt;margin-top:177.414pt;width:212.752pt;height:60.3237pt;mso-position-horizontal-relative:page;mso-position-vertical-relative:page;z-index:-714" coordorigin="10022,3548" coordsize="4255,1206">
            <v:shape style="position:absolute;left:10022;top:3548;width:4255;height:1206" coordorigin="10022,3548" coordsize="4255,1206" path="m10022,3548l14277,3548,14277,4755,10022,4755,10022,3548xe" filled="t" fillcolor="#000000" stroked="f">
              <v:path arrowok="t"/>
              <v:fill/>
            </v:shape>
            <v:shape type="#_x0000_t75" style="position:absolute;left:10022;top:3548;width:4255;height:1206">
              <v:imagedata o:title="" r:id="rId42"/>
            </v:shape>
            <w10:wrap type="none"/>
          </v:group>
        </w:pict>
      </w:r>
      <w:r>
        <w:pict>
          <v:group style="position:absolute;margin-left:501.084pt;margin-top:262.192pt;width:218.916pt;height:96.8169pt;mso-position-horizontal-relative:page;mso-position-vertical-relative:page;z-index:-715" coordorigin="10022,5244" coordsize="4378,1936">
            <v:shape style="position:absolute;left:10022;top:5244;width:4378;height:1936" coordorigin="10022,5244" coordsize="4378,1936" path="m14400,5244l10022,5244,10022,7180,14400,7180,14400,5244xe" filled="t" fillcolor="#000000" stroked="f">
              <v:path arrowok="t"/>
              <v:fill/>
            </v:shape>
            <v:shape type="#_x0000_t75" style="position:absolute;left:10022;top:5244;width:4378;height:1936">
              <v:imagedata o:title="" r:id="rId43"/>
            </v:shape>
            <w10:wrap type="none"/>
          </v:group>
        </w:pict>
      </w:r>
      <w:r>
        <w:pict>
          <v:group style="position:absolute;margin-left:5.4439pt;margin-top:135.556pt;width:477.219pt;height:260.447pt;mso-position-horizontal-relative:page;mso-position-vertical-relative:page;z-index:-716" coordorigin="109,2711" coordsize="9544,5209">
            <v:shape style="position:absolute;left:109;top:2711;width:9544;height:5209" coordorigin="109,2711" coordsize="9544,5209" path="m109,2711l9653,2711,9653,7920,109,7920,109,2711xe" filled="t" fillcolor="#000000" stroked="f">
              <v:path arrowok="t"/>
              <v:fill/>
            </v:shape>
            <v:shape type="#_x0000_t75" style="position:absolute;left:109;top:2711;width:9544;height:5209">
              <v:imagedata o:title="" r:id="rId44"/>
            </v:shape>
            <w10:wrap type="none"/>
          </v:group>
        </w:pict>
      </w:r>
      <w:r>
        <w:pict>
          <v:group style="position:absolute;margin-left:24.5433pt;margin-top:35.0413pt;width:670.913pt;height:45.0945pt;mso-position-horizontal-relative:page;mso-position-vertical-relative:page;z-index:-717" coordorigin="491,701" coordsize="13418,902">
            <v:shape style="position:absolute;left:491;top:701;width:13418;height:902" coordorigin="491,701" coordsize="13418,902" path="m491,701l13909,701,13909,1603,491,1603,491,701xe" filled="t" fillcolor="#000000" stroked="f">
              <v:path arrowok="t"/>
              <v:fill/>
            </v:shape>
            <w10:wrap type="none"/>
          </v:group>
        </w:pict>
      </w:r>
      <w:r>
        <w:rPr>
          <w:sz w:val="12"/>
          <w:szCs w:val="12"/>
        </w:rPr>
      </w:r>
    </w:p>
    <w:p>
      <w:pPr>
        <w:rPr>
          <w:rFonts w:cs="Arial" w:hAnsi="Arial" w:eastAsia="Arial" w:ascii="Arial"/>
          <w:sz w:val="56"/>
          <w:szCs w:val="56"/>
        </w:rPr>
        <w:jc w:val="left"/>
        <w:ind w:left="246"/>
      </w:pPr>
      <w:r>
        <w:rPr>
          <w:rFonts w:cs="Arial" w:hAnsi="Arial" w:eastAsia="Arial" w:ascii="Arial"/>
          <w:spacing w:val="0"/>
          <w:w w:val="100"/>
          <w:sz w:val="56"/>
          <w:szCs w:val="56"/>
        </w:rPr>
        <w:t>Input</w:t>
      </w:r>
      <w:r>
        <w:rPr>
          <w:rFonts w:cs="Arial" w:hAnsi="Arial" w:eastAsia="Arial" w:ascii="Arial"/>
          <w:spacing w:val="0"/>
          <w:w w:val="100"/>
          <w:sz w:val="56"/>
          <w:szCs w:val="56"/>
        </w:rPr>
        <w:t> </w:t>
      </w:r>
      <w:r>
        <w:rPr>
          <w:rFonts w:cs="Arial" w:hAnsi="Arial" w:eastAsia="Arial" w:ascii="Arial"/>
          <w:spacing w:val="0"/>
          <w:w w:val="100"/>
          <w:sz w:val="56"/>
          <w:szCs w:val="56"/>
        </w:rPr>
        <w:t>Gate</w:t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11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1325" w:hRule="exact"/>
        </w:trPr>
        <w:tc>
          <w:tcPr>
            <w:tcW w:w="13418" w:type="dxa"/>
            <w:gridSpan w:val="2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sz w:val="14"/>
                <w:szCs w:val="14"/>
              </w:rPr>
              <w:jc w:val="left"/>
              <w:spacing w:before="3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Arial" w:hAnsi="Arial" w:eastAsia="Arial" w:ascii="Arial"/>
                <w:sz w:val="36"/>
                <w:szCs w:val="36"/>
              </w:rPr>
              <w:jc w:val="left"/>
              <w:ind w:left="278"/>
            </w:pP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●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  </w:t>
            </w:r>
            <w:r>
              <w:rPr>
                <w:rFonts w:cs="Arial" w:hAnsi="Arial" w:eastAsia="Arial" w:ascii="Arial"/>
                <w:color w:val="595959"/>
                <w:spacing w:val="61"/>
                <w:w w:val="100"/>
                <w:sz w:val="36"/>
                <w:szCs w:val="36"/>
              </w:rPr>
              <w:t> 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Controls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 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what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 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new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 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information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 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is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 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added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 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to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 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cell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 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state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 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from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 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current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 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input</w:t>
            </w:r>
            <w:r>
              <w:rPr>
                <w:rFonts w:cs="Arial" w:hAnsi="Arial" w:eastAsia="Arial" w:ascii="Arial"/>
                <w:color w:val="000000"/>
                <w:spacing w:val="0"/>
                <w:w w:val="100"/>
                <w:sz w:val="36"/>
                <w:szCs w:val="36"/>
              </w:rPr>
            </w:r>
          </w:p>
        </w:tc>
      </w:tr>
      <w:tr>
        <w:trPr>
          <w:trHeight w:val="4055" w:hRule="exact"/>
        </w:trPr>
        <w:tc>
          <w:tcPr>
            <w:tcW w:w="94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595959"/>
            </w:tcBorders>
            <w:shd w:val="clear" w:color="auto" w:fill="000000"/>
          </w:tcPr>
          <w:p/>
        </w:tc>
        <w:tc>
          <w:tcPr>
            <w:tcW w:w="3994" w:type="dxa"/>
            <w:tcBorders>
              <w:top w:val="nil" w:sz="6" w:space="0" w:color="auto"/>
              <w:left w:val="single" w:sz="6" w:space="0" w:color="595959"/>
              <w:bottom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832" w:hRule="exact"/>
        </w:trPr>
        <w:tc>
          <w:tcPr>
            <w:tcW w:w="94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595959"/>
            </w:tcBorders>
          </w:tcPr>
          <w:p/>
        </w:tc>
        <w:tc>
          <w:tcPr>
            <w:tcW w:w="3994" w:type="dxa"/>
            <w:tcBorders>
              <w:top w:val="nil" w:sz="6" w:space="0" w:color="auto"/>
              <w:left w:val="single" w:sz="6" w:space="0" w:color="595959"/>
              <w:bottom w:val="nil" w:sz="6" w:space="0" w:color="auto"/>
              <w:right w:val="nil" w:sz="6" w:space="0" w:color="auto"/>
            </w:tcBorders>
          </w:tcPr>
          <w:p/>
        </w:tc>
      </w:tr>
    </w:tbl>
    <w:p>
      <w:pPr>
        <w:sectPr>
          <w:pgMar w:header="0" w:footer="0" w:top="720" w:bottom="0" w:left="380" w:right="380"/>
          <w:headerReference w:type="default" r:id="rId41"/>
          <w:pgSz w:w="14400" w:h="8100" w:orient="landscape"/>
        </w:sectPr>
      </w:pPr>
    </w:p>
    <w:p>
      <w:pPr>
        <w:rPr>
          <w:sz w:val="12"/>
          <w:szCs w:val="12"/>
        </w:rPr>
        <w:jc w:val="left"/>
        <w:spacing w:before="8" w:lineRule="exact" w:line="120"/>
      </w:pPr>
      <w:r>
        <w:pict>
          <v:group style="position:absolute;margin-left:514.509pt;margin-top:181.809pt;width:192.067pt;height:41.3819pt;mso-position-horizontal-relative:page;mso-position-vertical-relative:page;z-index:-710" coordorigin="10290,3636" coordsize="3841,828">
            <v:shape style="position:absolute;left:10290;top:3636;width:3841;height:828" coordorigin="10290,3636" coordsize="3841,828" path="m10290,3636l14131,3636,14131,4464,10290,4464,10290,3636xe" filled="t" fillcolor="#000000" stroked="f">
              <v:path arrowok="t"/>
              <v:fill/>
            </v:shape>
            <v:shape type="#_x0000_t75" style="position:absolute;left:10290;top:3636;width:3841;height:828">
              <v:imagedata o:title="" r:id="rId46"/>
            </v:shape>
            <w10:wrap type="none"/>
          </v:group>
        </w:pict>
      </w:r>
      <w:r>
        <w:pict>
          <v:group style="position:absolute;margin-left:501.084pt;margin-top:262.192pt;width:218.916pt;height:96.8169pt;mso-position-horizontal-relative:page;mso-position-vertical-relative:page;z-index:-711" coordorigin="10022,5244" coordsize="4378,1936">
            <v:shape style="position:absolute;left:10022;top:5244;width:4378;height:1936" coordorigin="10022,5244" coordsize="4378,1936" path="m14400,5244l10022,5244,10022,7180,14400,7180,14400,5244xe" filled="t" fillcolor="#000000" stroked="f">
              <v:path arrowok="t"/>
              <v:fill/>
            </v:shape>
            <v:shape type="#_x0000_t75" style="position:absolute;left:10022;top:5244;width:4378;height:1936">
              <v:imagedata o:title="" r:id="rId47"/>
            </v:shape>
            <w10:wrap type="none"/>
          </v:group>
        </w:pict>
      </w:r>
      <w:r>
        <w:pict>
          <v:group style="position:absolute;margin-left:10.9478pt;margin-top:149.109pt;width:457.827pt;height:249.866pt;mso-position-horizontal-relative:page;mso-position-vertical-relative:page;z-index:-712" coordorigin="219,2982" coordsize="9157,4997">
            <v:shape style="position:absolute;left:219;top:2982;width:9156;height:4997" coordorigin="219,2982" coordsize="9156,4997" path="m219,2982l9375,2982,9375,7979,219,7979,219,2982xe" filled="t" fillcolor="#000000" stroked="f">
              <v:path arrowok="t"/>
              <v:fill/>
            </v:shape>
            <v:shape type="#_x0000_t75" style="position:absolute;left:219;top:2982;width:9156;height:4997">
              <v:imagedata o:title="" r:id="rId48"/>
            </v:shape>
            <w10:wrap type="none"/>
          </v:group>
        </w:pict>
      </w:r>
      <w:r>
        <w:pict>
          <v:group style="position:absolute;margin-left:24.5433pt;margin-top:35.0413pt;width:670.913pt;height:45.0945pt;mso-position-horizontal-relative:page;mso-position-vertical-relative:page;z-index:-713" coordorigin="491,701" coordsize="13418,902">
            <v:shape style="position:absolute;left:491;top:701;width:13418;height:902" coordorigin="491,701" coordsize="13418,902" path="m491,701l13909,701,13909,1603,491,1603,491,701xe" filled="t" fillcolor="#000000" stroked="f">
              <v:path arrowok="t"/>
              <v:fill/>
            </v:shape>
            <w10:wrap type="none"/>
          </v:group>
        </w:pict>
      </w:r>
      <w:r>
        <w:rPr>
          <w:sz w:val="12"/>
          <w:szCs w:val="12"/>
        </w:rPr>
      </w:r>
    </w:p>
    <w:p>
      <w:pPr>
        <w:rPr>
          <w:rFonts w:cs="Arial" w:hAnsi="Arial" w:eastAsia="Arial" w:ascii="Arial"/>
          <w:sz w:val="56"/>
          <w:szCs w:val="56"/>
        </w:rPr>
        <w:jc w:val="left"/>
        <w:ind w:left="246"/>
      </w:pPr>
      <w:r>
        <w:rPr>
          <w:rFonts w:cs="Arial" w:hAnsi="Arial" w:eastAsia="Arial" w:ascii="Arial"/>
          <w:spacing w:val="0"/>
          <w:w w:val="100"/>
          <w:sz w:val="56"/>
          <w:szCs w:val="56"/>
        </w:rPr>
        <w:t>Memory</w:t>
      </w:r>
      <w:r>
        <w:rPr>
          <w:rFonts w:cs="Arial" w:hAnsi="Arial" w:eastAsia="Arial" w:ascii="Arial"/>
          <w:spacing w:val="0"/>
          <w:w w:val="100"/>
          <w:sz w:val="56"/>
          <w:szCs w:val="56"/>
        </w:rPr>
        <w:t> </w:t>
      </w:r>
      <w:r>
        <w:rPr>
          <w:rFonts w:cs="Arial" w:hAnsi="Arial" w:eastAsia="Arial" w:ascii="Arial"/>
          <w:spacing w:val="0"/>
          <w:w w:val="100"/>
          <w:sz w:val="56"/>
          <w:szCs w:val="56"/>
        </w:rPr>
        <w:t>Update</w:t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11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1325" w:hRule="exact"/>
        </w:trPr>
        <w:tc>
          <w:tcPr>
            <w:tcW w:w="13418" w:type="dxa"/>
            <w:gridSpan w:val="2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sz w:val="14"/>
                <w:szCs w:val="14"/>
              </w:rPr>
              <w:jc w:val="left"/>
              <w:spacing w:before="3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Arial" w:hAnsi="Arial" w:eastAsia="Arial" w:ascii="Arial"/>
                <w:sz w:val="36"/>
                <w:szCs w:val="36"/>
              </w:rPr>
              <w:tabs>
                <w:tab w:pos="840" w:val="left"/>
              </w:tabs>
              <w:jc w:val="left"/>
              <w:spacing w:lineRule="auto" w:line="287"/>
              <w:ind w:left="855" w:right="803" w:hanging="577"/>
            </w:pP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●</w:t>
              <w:tab/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The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 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cell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 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state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 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vector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 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aggregates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 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the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 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two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 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components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 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(old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 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memory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 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via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 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the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 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forget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 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gate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 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and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 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new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 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memory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 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via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 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the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 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input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 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gate)</w:t>
            </w:r>
            <w:r>
              <w:rPr>
                <w:rFonts w:cs="Arial" w:hAnsi="Arial" w:eastAsia="Arial" w:ascii="Arial"/>
                <w:color w:val="000000"/>
                <w:spacing w:val="0"/>
                <w:w w:val="100"/>
                <w:sz w:val="36"/>
                <w:szCs w:val="36"/>
              </w:rPr>
            </w:r>
          </w:p>
        </w:tc>
      </w:tr>
      <w:tr>
        <w:trPr>
          <w:trHeight w:val="4055" w:hRule="exact"/>
        </w:trPr>
        <w:tc>
          <w:tcPr>
            <w:tcW w:w="94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595959"/>
            </w:tcBorders>
            <w:shd w:val="clear" w:color="auto" w:fill="000000"/>
          </w:tcPr>
          <w:p/>
        </w:tc>
        <w:tc>
          <w:tcPr>
            <w:tcW w:w="3994" w:type="dxa"/>
            <w:tcBorders>
              <w:top w:val="nil" w:sz="6" w:space="0" w:color="auto"/>
              <w:left w:val="single" w:sz="6" w:space="0" w:color="595959"/>
              <w:bottom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832" w:hRule="exact"/>
        </w:trPr>
        <w:tc>
          <w:tcPr>
            <w:tcW w:w="94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595959"/>
            </w:tcBorders>
          </w:tcPr>
          <w:p/>
        </w:tc>
        <w:tc>
          <w:tcPr>
            <w:tcW w:w="3994" w:type="dxa"/>
            <w:tcBorders>
              <w:top w:val="nil" w:sz="6" w:space="0" w:color="auto"/>
              <w:left w:val="single" w:sz="6" w:space="0" w:color="595959"/>
              <w:bottom w:val="nil" w:sz="6" w:space="0" w:color="auto"/>
              <w:right w:val="nil" w:sz="6" w:space="0" w:color="auto"/>
            </w:tcBorders>
          </w:tcPr>
          <w:p/>
        </w:tc>
      </w:tr>
    </w:tbl>
    <w:p>
      <w:pPr>
        <w:sectPr>
          <w:pgMar w:header="0" w:footer="0" w:top="720" w:bottom="0" w:left="380" w:right="380"/>
          <w:headerReference w:type="default" r:id="rId45"/>
          <w:pgSz w:w="14400" w:h="8100" w:orient="landscape"/>
        </w:sectPr>
      </w:pPr>
    </w:p>
    <w:p>
      <w:pPr>
        <w:rPr>
          <w:sz w:val="12"/>
          <w:szCs w:val="12"/>
        </w:rPr>
        <w:jc w:val="left"/>
        <w:spacing w:before="8" w:lineRule="exact" w:line="120"/>
      </w:pPr>
      <w:r>
        <w:pict>
          <v:group style="position:absolute;margin-left:500.422pt;margin-top:181.813pt;width:219.578pt;height:62.7146pt;mso-position-horizontal-relative:page;mso-position-vertical-relative:page;z-index:-706" coordorigin="10008,3636" coordsize="4392,1254">
            <v:shape style="position:absolute;left:10008;top:3636;width:4392;height:1254" coordorigin="10008,3636" coordsize="4392,1254" path="m14400,3636l10008,3636,10008,4891,14400,4891,14400,3636xe" filled="t" fillcolor="#000000" stroked="f">
              <v:path arrowok="t"/>
              <v:fill/>
            </v:shape>
            <v:shape type="#_x0000_t75" style="position:absolute;left:10008;top:3636;width:4405;height:1254">
              <v:imagedata o:title="" r:id="rId50"/>
            </v:shape>
            <w10:wrap type="none"/>
          </v:group>
        </w:pict>
      </w:r>
      <w:r>
        <w:pict>
          <v:group style="position:absolute;margin-left:501.084pt;margin-top:262.192pt;width:218.916pt;height:96.8169pt;mso-position-horizontal-relative:page;mso-position-vertical-relative:page;z-index:-707" coordorigin="10022,5244" coordsize="4378,1936">
            <v:shape style="position:absolute;left:10022;top:5244;width:4378;height:1936" coordorigin="10022,5244" coordsize="4378,1936" path="m14400,5244l10022,5244,10022,7180,14400,7180,14400,5244xe" filled="t" fillcolor="#000000" stroked="f">
              <v:path arrowok="t"/>
              <v:fill/>
            </v:shape>
            <v:shape type="#_x0000_t75" style="position:absolute;left:10022;top:5244;width:4378;height:1936">
              <v:imagedata o:title="" r:id="rId51"/>
            </v:shape>
            <w10:wrap type="none"/>
          </v:group>
        </w:pict>
      </w:r>
      <w:r>
        <w:pict>
          <v:group style="position:absolute;margin-left:6.39075pt;margin-top:140.916pt;width:472.84pt;height:258.059pt;mso-position-horizontal-relative:page;mso-position-vertical-relative:page;z-index:-708" coordorigin="128,2818" coordsize="9457,5161">
            <v:shape style="position:absolute;left:128;top:2818;width:9457;height:5161" coordorigin="128,2818" coordsize="9457,5161" path="m128,2818l9585,2818,9585,7979,128,7979,128,2818xe" filled="t" fillcolor="#000000" stroked="f">
              <v:path arrowok="t"/>
              <v:fill/>
            </v:shape>
            <v:shape type="#_x0000_t75" style="position:absolute;left:128;top:2818;width:9457;height:5161">
              <v:imagedata o:title="" r:id="rId52"/>
            </v:shape>
            <w10:wrap type="none"/>
          </v:group>
        </w:pict>
      </w:r>
      <w:r>
        <w:pict>
          <v:group style="position:absolute;margin-left:24.5433pt;margin-top:35.0413pt;width:670.913pt;height:45.0945pt;mso-position-horizontal-relative:page;mso-position-vertical-relative:page;z-index:-709" coordorigin="491,701" coordsize="13418,902">
            <v:shape style="position:absolute;left:491;top:701;width:13418;height:902" coordorigin="491,701" coordsize="13418,902" path="m491,701l13909,701,13909,1603,491,1603,491,701xe" filled="t" fillcolor="#000000" stroked="f">
              <v:path arrowok="t"/>
              <v:fill/>
            </v:shape>
            <w10:wrap type="none"/>
          </v:group>
        </w:pict>
      </w:r>
      <w:r>
        <w:rPr>
          <w:sz w:val="12"/>
          <w:szCs w:val="12"/>
        </w:rPr>
      </w:r>
    </w:p>
    <w:p>
      <w:pPr>
        <w:rPr>
          <w:rFonts w:cs="Arial" w:hAnsi="Arial" w:eastAsia="Arial" w:ascii="Arial"/>
          <w:sz w:val="56"/>
          <w:szCs w:val="56"/>
        </w:rPr>
        <w:jc w:val="left"/>
        <w:ind w:left="246"/>
      </w:pPr>
      <w:r>
        <w:rPr>
          <w:rFonts w:cs="Arial" w:hAnsi="Arial" w:eastAsia="Arial" w:ascii="Arial"/>
          <w:spacing w:val="0"/>
          <w:w w:val="100"/>
          <w:sz w:val="56"/>
          <w:szCs w:val="56"/>
        </w:rPr>
        <w:t>Output</w:t>
      </w:r>
      <w:r>
        <w:rPr>
          <w:rFonts w:cs="Arial" w:hAnsi="Arial" w:eastAsia="Arial" w:ascii="Arial"/>
          <w:spacing w:val="0"/>
          <w:w w:val="100"/>
          <w:sz w:val="56"/>
          <w:szCs w:val="56"/>
        </w:rPr>
        <w:t> </w:t>
      </w:r>
      <w:r>
        <w:rPr>
          <w:rFonts w:cs="Arial" w:hAnsi="Arial" w:eastAsia="Arial" w:ascii="Arial"/>
          <w:spacing w:val="0"/>
          <w:w w:val="100"/>
          <w:sz w:val="56"/>
          <w:szCs w:val="56"/>
        </w:rPr>
        <w:t>Gate</w:t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11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1325" w:hRule="exact"/>
        </w:trPr>
        <w:tc>
          <w:tcPr>
            <w:tcW w:w="13418" w:type="dxa"/>
            <w:gridSpan w:val="2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sz w:val="14"/>
                <w:szCs w:val="14"/>
              </w:rPr>
              <w:jc w:val="left"/>
              <w:spacing w:before="3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Arial" w:hAnsi="Arial" w:eastAsia="Arial" w:ascii="Arial"/>
                <w:sz w:val="36"/>
                <w:szCs w:val="36"/>
              </w:rPr>
              <w:jc w:val="left"/>
              <w:ind w:left="278"/>
            </w:pP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●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  </w:t>
            </w:r>
            <w:r>
              <w:rPr>
                <w:rFonts w:cs="Arial" w:hAnsi="Arial" w:eastAsia="Arial" w:ascii="Arial"/>
                <w:color w:val="595959"/>
                <w:spacing w:val="61"/>
                <w:w w:val="100"/>
                <w:sz w:val="36"/>
                <w:szCs w:val="36"/>
              </w:rPr>
              <w:t> 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Conditionally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 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decides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 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what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 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to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 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output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 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from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 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the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 </w:t>
            </w:r>
            <w:r>
              <w:rPr>
                <w:rFonts w:cs="Arial" w:hAnsi="Arial" w:eastAsia="Arial" w:ascii="Arial"/>
                <w:color w:val="595959"/>
                <w:spacing w:val="0"/>
                <w:w w:val="100"/>
                <w:sz w:val="36"/>
                <w:szCs w:val="36"/>
              </w:rPr>
              <w:t>memory</w:t>
            </w:r>
            <w:r>
              <w:rPr>
                <w:rFonts w:cs="Arial" w:hAnsi="Arial" w:eastAsia="Arial" w:ascii="Arial"/>
                <w:color w:val="000000"/>
                <w:spacing w:val="0"/>
                <w:w w:val="100"/>
                <w:sz w:val="36"/>
                <w:szCs w:val="36"/>
              </w:rPr>
            </w:r>
          </w:p>
        </w:tc>
      </w:tr>
      <w:tr>
        <w:trPr>
          <w:trHeight w:val="4055" w:hRule="exact"/>
        </w:trPr>
        <w:tc>
          <w:tcPr>
            <w:tcW w:w="94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595959"/>
            </w:tcBorders>
            <w:shd w:val="clear" w:color="auto" w:fill="000000"/>
          </w:tcPr>
          <w:p/>
        </w:tc>
        <w:tc>
          <w:tcPr>
            <w:tcW w:w="3994" w:type="dxa"/>
            <w:tcBorders>
              <w:top w:val="nil" w:sz="6" w:space="0" w:color="auto"/>
              <w:left w:val="single" w:sz="6" w:space="0" w:color="595959"/>
              <w:bottom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832" w:hRule="exact"/>
        </w:trPr>
        <w:tc>
          <w:tcPr>
            <w:tcW w:w="94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595959"/>
            </w:tcBorders>
          </w:tcPr>
          <w:p/>
        </w:tc>
        <w:tc>
          <w:tcPr>
            <w:tcW w:w="3994" w:type="dxa"/>
            <w:tcBorders>
              <w:top w:val="nil" w:sz="6" w:space="0" w:color="auto"/>
              <w:left w:val="single" w:sz="6" w:space="0" w:color="595959"/>
              <w:bottom w:val="nil" w:sz="6" w:space="0" w:color="auto"/>
              <w:right w:val="nil" w:sz="6" w:space="0" w:color="auto"/>
            </w:tcBorders>
          </w:tcPr>
          <w:p/>
        </w:tc>
      </w:tr>
    </w:tbl>
    <w:p>
      <w:pPr>
        <w:sectPr>
          <w:pgMar w:header="0" w:footer="0" w:top="720" w:bottom="0" w:left="380" w:right="380"/>
          <w:headerReference w:type="default" r:id="rId49"/>
          <w:pgSz w:w="14400" w:h="8100" w:orient="landscape"/>
        </w:sectPr>
      </w:pPr>
    </w:p>
    <w:p>
      <w:pPr>
        <w:rPr>
          <w:sz w:val="12"/>
          <w:szCs w:val="12"/>
        </w:rPr>
        <w:jc w:val="left"/>
        <w:spacing w:before="8" w:lineRule="exact" w:line="120"/>
      </w:pPr>
      <w:r>
        <w:pict>
          <v:group style="position:absolute;margin-left:126.574pt;margin-top:306.546pt;width:466.852pt;height:88.2362pt;mso-position-horizontal-relative:page;mso-position-vertical-relative:page;z-index:-703" coordorigin="2531,6131" coordsize="9337,1765">
            <v:shape style="position:absolute;left:2531;top:6131;width:9337;height:1765" coordorigin="2531,6131" coordsize="9337,1765" path="m2531,6131l11869,6131,11869,7896,2531,7896,2531,6131xe" filled="t" fillcolor="#000000" stroked="f">
              <v:path arrowok="t"/>
              <v:fill/>
            </v:shape>
            <v:shape type="#_x0000_t75" style="position:absolute;left:2531;top:6131;width:9337;height:1765">
              <v:imagedata o:title="" r:id="rId54"/>
            </v:shape>
            <w10:wrap type="none"/>
          </v:group>
        </w:pict>
      </w:r>
      <w:r>
        <w:pict>
          <v:group style="position:absolute;margin-left:24.5423pt;margin-top:35.0404pt;width:670.915pt;height:257.4pt;mso-position-horizontal-relative:page;mso-position-vertical-relative:page;z-index:-705" coordorigin="491,701" coordsize="13418,5148">
            <v:shape style="position:absolute;left:491;top:701;width:13418;height:902" coordorigin="491,701" coordsize="13418,902" path="m491,701l13909,701,13909,1603,491,1603,491,701xe" filled="t" fillcolor="#000000" stroked="f">
              <v:path arrowok="t"/>
              <v:fill/>
            </v:shape>
            <v:shape style="position:absolute;left:2299;top:1552;width:5110;height:4296" coordorigin="2299,1552" coordsize="5110,4296" path="m2299,1552l7409,1552,7409,5849,2299,5849,2299,1552xe" filled="t" fillcolor="#000000" stroked="f">
              <v:path arrowok="t"/>
              <v:fill/>
            </v:shape>
            <v:shape type="#_x0000_t75" style="position:absolute;left:2299;top:1552;width:5110;height:4296">
              <v:imagedata o:title="" r:id="rId55"/>
            </v:shape>
            <w10:wrap type="none"/>
          </v:group>
        </w:pict>
      </w:r>
      <w:r>
        <w:rPr>
          <w:sz w:val="12"/>
          <w:szCs w:val="12"/>
        </w:rPr>
      </w:r>
    </w:p>
    <w:p>
      <w:pPr>
        <w:rPr>
          <w:rFonts w:cs="Arial" w:hAnsi="Arial" w:eastAsia="Arial" w:ascii="Arial"/>
          <w:sz w:val="56"/>
          <w:szCs w:val="56"/>
        </w:rPr>
        <w:jc w:val="left"/>
        <w:ind w:left="106"/>
        <w:sectPr>
          <w:pgMar w:header="0" w:footer="0" w:top="720" w:bottom="280" w:left="520" w:right="2060"/>
          <w:headerReference w:type="default" r:id="rId53"/>
          <w:pgSz w:w="14400" w:h="8100" w:orient="landscape"/>
        </w:sectPr>
      </w:pPr>
      <w:r>
        <w:pict>
          <v:group style="position:absolute;margin-left:423.28pt;margin-top:78.226pt;width:181.776pt;height:125.211pt;mso-position-horizontal-relative:page;mso-position-vertical-relative:paragraph;z-index:-704" coordorigin="8466,1565" coordsize="3636,2504">
            <v:shape style="position:absolute;left:8586;top:1565;width:3048;height:349" coordorigin="8586,1565" coordsize="3048,349" path="m8586,1565l11634,1565,11634,1914,8586,1914,8586,1565xe" filled="t" fillcolor="#000000" stroked="f">
              <v:path arrowok="t"/>
              <v:fill/>
            </v:shape>
            <v:shape type="#_x0000_t75" style="position:absolute;left:8586;top:1565;width:3048;height:431">
              <v:imagedata o:title="" r:id="rId56"/>
            </v:shape>
            <v:shape style="position:absolute;left:8466;top:1914;width:3635;height:976" coordorigin="8466,1914" coordsize="3635,976" path="m8466,1914l12101,1914,12101,2890,8466,2890,8466,1914xe" filled="t" fillcolor="#000000" stroked="f">
              <v:path arrowok="t"/>
              <v:fill/>
            </v:shape>
            <v:shape type="#_x0000_t75" style="position:absolute;left:8466;top:1914;width:3635;height:976">
              <v:imagedata o:title="" r:id="rId57"/>
            </v:shape>
            <v:shape style="position:absolute;left:8515;top:2756;width:2777;height:454" coordorigin="8515,2756" coordsize="2777,454" path="m8515,2756l11292,2756,11292,3210,8515,3210,8515,2756xe" filled="t" fillcolor="#000000" stroked="f">
              <v:path arrowok="t"/>
              <v:fill/>
            </v:shape>
            <v:shape type="#_x0000_t75" style="position:absolute;left:8515;top:2756;width:2777;height:567">
              <v:imagedata o:title="" r:id="rId58"/>
            </v:shape>
            <v:shape style="position:absolute;left:8499;top:3210;width:3184;height:859" coordorigin="8499,3210" coordsize="3184,859" path="m8499,3210l11683,3210,11683,4069,8499,4069,8499,3210xe" filled="t" fillcolor="#000000" stroked="f">
              <v:path arrowok="t"/>
              <v:fill/>
            </v:shape>
            <v:shape type="#_x0000_t75" style="position:absolute;left:8499;top:3210;width:3184;height:859">
              <v:imagedata o:title="" r:id="rId59"/>
            </v:shape>
            <w10:wrap type="none"/>
          </v:group>
        </w:pict>
      </w:r>
      <w:r>
        <w:rPr>
          <w:rFonts w:cs="Arial" w:hAnsi="Arial" w:eastAsia="Arial" w:ascii="Arial"/>
          <w:spacing w:val="0"/>
          <w:w w:val="100"/>
          <w:sz w:val="56"/>
          <w:szCs w:val="56"/>
        </w:rPr>
        <w:t>LSTM</w:t>
      </w:r>
      <w:r>
        <w:rPr>
          <w:rFonts w:cs="Arial" w:hAnsi="Arial" w:eastAsia="Arial" w:ascii="Arial"/>
          <w:spacing w:val="0"/>
          <w:w w:val="100"/>
          <w:sz w:val="56"/>
          <w:szCs w:val="56"/>
        </w:rPr>
        <w:t> </w:t>
      </w:r>
      <w:r>
        <w:rPr>
          <w:rFonts w:cs="Arial" w:hAnsi="Arial" w:eastAsia="Arial" w:ascii="Arial"/>
          <w:spacing w:val="0"/>
          <w:w w:val="100"/>
          <w:sz w:val="56"/>
          <w:szCs w:val="56"/>
        </w:rPr>
        <w:t>Memory</w:t>
      </w:r>
      <w:r>
        <w:rPr>
          <w:rFonts w:cs="Arial" w:hAnsi="Arial" w:eastAsia="Arial" w:ascii="Arial"/>
          <w:spacing w:val="0"/>
          <w:w w:val="100"/>
          <w:sz w:val="56"/>
          <w:szCs w:val="56"/>
        </w:rPr>
        <w:t> </w:t>
      </w:r>
      <w:r>
        <w:rPr>
          <w:rFonts w:cs="Arial" w:hAnsi="Arial" w:eastAsia="Arial" w:ascii="Arial"/>
          <w:spacing w:val="0"/>
          <w:w w:val="100"/>
          <w:sz w:val="56"/>
          <w:szCs w:val="56"/>
        </w:rPr>
        <w:t>Cell</w:t>
      </w:r>
      <w:r>
        <w:rPr>
          <w:rFonts w:cs="Arial" w:hAnsi="Arial" w:eastAsia="Arial" w:ascii="Arial"/>
          <w:spacing w:val="0"/>
          <w:w w:val="100"/>
          <w:sz w:val="56"/>
          <w:szCs w:val="56"/>
        </w:rPr>
        <w:t> </w:t>
      </w:r>
      <w:r>
        <w:rPr>
          <w:rFonts w:cs="Arial" w:hAnsi="Arial" w:eastAsia="Arial" w:ascii="Arial"/>
          <w:spacing w:val="0"/>
          <w:w w:val="100"/>
          <w:sz w:val="56"/>
          <w:szCs w:val="56"/>
        </w:rPr>
        <w:t>Summary</w:t>
      </w:r>
    </w:p>
    <w:p>
      <w:pPr>
        <w:rPr>
          <w:sz w:val="14"/>
          <w:szCs w:val="14"/>
        </w:rPr>
        <w:jc w:val="left"/>
        <w:spacing w:before="1" w:lineRule="exact" w:line="140"/>
      </w:pPr>
      <w:r>
        <w:pict>
          <v:group style="position:absolute;margin-left:24.5423pt;margin-top:90.7451pt;width:670.915pt;height:310.045pt;mso-position-horizontal-relative:page;mso-position-vertical-relative:page;z-index:-702" coordorigin="491,1815" coordsize="13418,6201">
            <v:shape style="position:absolute;left:491;top:1815;width:13418;height:3428" coordorigin="491,1815" coordsize="13418,3428" path="m491,1815l13909,1815,13909,5242,491,5242,491,1815xe" filled="t" fillcolor="#000000" stroked="f">
              <v:path arrowok="t"/>
              <v:fill/>
            </v:shape>
            <v:shape style="position:absolute;left:5628;top:5299;width:3144;height:2716" coordorigin="5628,5299" coordsize="3144,2716" path="m5628,5299l8772,5299,8772,8016,5628,8016,5628,5299xe" filled="t" fillcolor="#000000" stroked="f">
              <v:path arrowok="t"/>
              <v:fill/>
            </v:shape>
            <v:shape type="#_x0000_t75" style="position:absolute;left:5628;top:5299;width:3144;height:2716">
              <v:imagedata o:title="" r:id="rId61"/>
            </v:shape>
            <w10:wrap type="none"/>
          </v:group>
        </w:pict>
      </w: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/>
        <w:ind w:left="388"/>
      </w:pP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●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  </w:t>
      </w:r>
      <w:r>
        <w:rPr>
          <w:rFonts w:cs="Arial" w:hAnsi="Arial" w:eastAsia="Arial" w:ascii="Arial"/>
          <w:color w:val="595959"/>
          <w:spacing w:val="61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Backpropagation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Through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Time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(BPTT)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most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common</w:t>
      </w:r>
      <w:r>
        <w:rPr>
          <w:rFonts w:cs="Arial" w:hAnsi="Arial" w:eastAsia="Arial" w:ascii="Arial"/>
          <w:color w:val="000000"/>
          <w:spacing w:val="0"/>
          <w:w w:val="10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81"/>
        <w:ind w:left="388"/>
      </w:pP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●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  </w:t>
      </w:r>
      <w:r>
        <w:rPr>
          <w:rFonts w:cs="Arial" w:hAnsi="Arial" w:eastAsia="Arial" w:ascii="Arial"/>
          <w:color w:val="595959"/>
          <w:spacing w:val="61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What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weights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are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learned?</w:t>
      </w:r>
      <w:r>
        <w:rPr>
          <w:rFonts w:cs="Arial" w:hAnsi="Arial" w:eastAsia="Arial" w:ascii="Arial"/>
          <w:color w:val="000000"/>
          <w:spacing w:val="0"/>
          <w:w w:val="100"/>
          <w:sz w:val="36"/>
          <w:szCs w:val="36"/>
        </w:rPr>
      </w:r>
    </w:p>
    <w:p>
      <w:pPr>
        <w:rPr>
          <w:rFonts w:cs="Arial" w:hAnsi="Arial" w:eastAsia="Arial" w:ascii="Arial"/>
          <w:sz w:val="28"/>
          <w:szCs w:val="28"/>
        </w:rPr>
        <w:jc w:val="left"/>
        <w:spacing w:before="79"/>
        <w:ind w:left="1157"/>
      </w:pP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○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  </w:t>
      </w:r>
      <w:r>
        <w:rPr>
          <w:rFonts w:cs="Arial" w:hAnsi="Arial" w:eastAsia="Arial" w:ascii="Arial"/>
          <w:color w:val="595959"/>
          <w:spacing w:val="5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Gates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(input/output/forget)</w:t>
      </w:r>
      <w:r>
        <w:rPr>
          <w:rFonts w:cs="Arial" w:hAnsi="Arial" w:eastAsia="Arial" w:ascii="Arial"/>
          <w:color w:val="000000"/>
          <w:spacing w:val="0"/>
          <w:w w:val="100"/>
          <w:sz w:val="28"/>
          <w:szCs w:val="28"/>
        </w:rPr>
      </w:r>
    </w:p>
    <w:p>
      <w:pPr>
        <w:rPr>
          <w:rFonts w:cs="Arial" w:hAnsi="Arial" w:eastAsia="Arial" w:ascii="Arial"/>
          <w:sz w:val="28"/>
          <w:szCs w:val="28"/>
        </w:rPr>
        <w:jc w:val="left"/>
        <w:spacing w:before="68"/>
        <w:ind w:left="1157"/>
      </w:pP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○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  </w:t>
      </w:r>
      <w:r>
        <w:rPr>
          <w:rFonts w:cs="Arial" w:hAnsi="Arial" w:eastAsia="Arial" w:ascii="Arial"/>
          <w:color w:val="595959"/>
          <w:spacing w:val="5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Input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tanh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layer</w:t>
      </w:r>
      <w:r>
        <w:rPr>
          <w:rFonts w:cs="Arial" w:hAnsi="Arial" w:eastAsia="Arial" w:ascii="Arial"/>
          <w:color w:val="000000"/>
          <w:spacing w:val="0"/>
          <w:w w:val="100"/>
          <w:sz w:val="28"/>
          <w:szCs w:val="28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69"/>
        <w:ind w:left="388"/>
      </w:pP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●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  </w:t>
      </w:r>
      <w:r>
        <w:rPr>
          <w:rFonts w:cs="Arial" w:hAnsi="Arial" w:eastAsia="Arial" w:ascii="Arial"/>
          <w:color w:val="595959"/>
          <w:spacing w:val="61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Outputs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depend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on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the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task:</w:t>
      </w:r>
      <w:r>
        <w:rPr>
          <w:rFonts w:cs="Arial" w:hAnsi="Arial" w:eastAsia="Arial" w:ascii="Arial"/>
          <w:color w:val="000000"/>
          <w:spacing w:val="0"/>
          <w:w w:val="100"/>
          <w:sz w:val="36"/>
          <w:szCs w:val="36"/>
        </w:rPr>
      </w:r>
    </w:p>
    <w:p>
      <w:pPr>
        <w:rPr>
          <w:rFonts w:cs="Arial" w:hAnsi="Arial" w:eastAsia="Arial" w:ascii="Arial"/>
          <w:sz w:val="28"/>
          <w:szCs w:val="28"/>
        </w:rPr>
        <w:jc w:val="left"/>
        <w:spacing w:before="79"/>
        <w:ind w:left="1157"/>
      </w:pP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○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  </w:t>
      </w:r>
      <w:r>
        <w:rPr>
          <w:rFonts w:cs="Arial" w:hAnsi="Arial" w:eastAsia="Arial" w:ascii="Arial"/>
          <w:color w:val="595959"/>
          <w:spacing w:val="5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Single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output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prediction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for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the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whole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sequence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(e.g.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below)</w:t>
      </w:r>
      <w:r>
        <w:rPr>
          <w:rFonts w:cs="Arial" w:hAnsi="Arial" w:eastAsia="Arial" w:ascii="Arial"/>
          <w:color w:val="000000"/>
          <w:spacing w:val="0"/>
          <w:w w:val="100"/>
          <w:sz w:val="28"/>
          <w:szCs w:val="28"/>
        </w:rPr>
      </w:r>
    </w:p>
    <w:p>
      <w:pPr>
        <w:rPr>
          <w:rFonts w:cs="Arial" w:hAnsi="Arial" w:eastAsia="Arial" w:ascii="Arial"/>
          <w:sz w:val="28"/>
          <w:szCs w:val="28"/>
        </w:rPr>
        <w:jc w:val="left"/>
        <w:spacing w:before="68"/>
        <w:ind w:left="1157"/>
        <w:sectPr>
          <w:pgMar w:header="701" w:footer="0" w:top="1600" w:bottom="280" w:left="380" w:right="380"/>
          <w:headerReference w:type="default" r:id="rId60"/>
          <w:pgSz w:w="14400" w:h="8100" w:orient="landscape"/>
        </w:sectPr>
      </w:pP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○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  </w:t>
      </w:r>
      <w:r>
        <w:rPr>
          <w:rFonts w:cs="Arial" w:hAnsi="Arial" w:eastAsia="Arial" w:ascii="Arial"/>
          <w:color w:val="595959"/>
          <w:spacing w:val="5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One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output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at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each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time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step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(sequence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labeling)</w:t>
      </w:r>
      <w:r>
        <w:rPr>
          <w:rFonts w:cs="Arial" w:hAnsi="Arial" w:eastAsia="Arial" w:ascii="Arial"/>
          <w:color w:val="000000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24.5423pt;margin-top:114.745pt;width:689.459pt;height:269.01pt;mso-position-horizontal-relative:page;mso-position-vertical-relative:page;z-index:-701" coordorigin="491,2295" coordsize="13789,5380">
            <v:shape style="position:absolute;left:491;top:2295;width:6838;height:5380" coordorigin="491,2295" coordsize="6838,5380" path="m491,2295l7329,2295,7329,7675,491,7675,491,2295xe" filled="t" fillcolor="#000000" stroked="f">
              <v:path arrowok="t"/>
              <v:fill/>
            </v:shape>
            <v:shape style="position:absolute;left:7352;top:2634;width:6928;height:1309" coordorigin="7352,2634" coordsize="6928,1309" path="m7352,2634l14280,2634,14280,3944,7352,3944,7352,2634xe" filled="t" fillcolor="#000000" stroked="f">
              <v:path arrowok="t"/>
              <v:fill/>
            </v:shape>
            <v:shape type="#_x0000_t75" style="position:absolute;left:7352;top:2634;width:6928;height:1309">
              <v:imagedata o:title="" r:id="rId63"/>
            </v:shape>
            <v:shape style="position:absolute;left:7352;top:4095;width:6928;height:1309" coordorigin="7352,4095" coordsize="6928,1309" path="m7352,4095l14280,4095,14280,5404,7352,5404,7352,4095xe" filled="t" fillcolor="#000000" stroked="f">
              <v:path arrowok="t"/>
              <v:fill/>
            </v:shape>
            <v:shape type="#_x0000_t75" style="position:absolute;left:7352;top:4095;width:6928;height:1309">
              <v:imagedata o:title="" r:id="rId64"/>
            </v:shape>
            <v:shape style="position:absolute;left:7352;top:5657;width:6928;height:1309" coordorigin="7352,5657" coordsize="6928,1309" path="m7352,5657l14280,5657,14280,6966,7352,6966,7352,5657xe" filled="t" fillcolor="#000000" stroked="f">
              <v:path arrowok="t"/>
              <v:fill/>
            </v:shape>
            <v:shape type="#_x0000_t75" style="position:absolute;left:7352;top:5657;width:6928;height:1309">
              <v:imagedata o:title="" r:id="rId65"/>
            </v:shape>
            <v:shape style="position:absolute;left:10191;top:5344;width:1442;height:374" coordorigin="10191,5344" coordsize="1442,374" path="m11633,5718l10191,5344e" filled="t" fillcolor="#000000" stroked="f">
              <v:path arrowok="t"/>
              <v:fill/>
            </v:shape>
            <v:shape style="position:absolute;left:10278;top:5366;width:1355;height:352" coordorigin="10278,5366" coordsize="1355,352" path="m11633,5718l10278,5366e" filled="f" stroked="t" strokeweight="0.75pt" strokecolor="#595959">
              <v:path arrowok="t"/>
            </v:shape>
            <v:shape style="position:absolute;left:10212;top:5342;width:72;height:48" coordorigin="10212,5342" coordsize="72,48" path="m10284,5342l10272,5390,10212,5349,10284,5342xe" filled="t" fillcolor="#595959" stroked="f">
              <v:path arrowok="t"/>
              <v:fill/>
            </v:shape>
            <v:shape style="position:absolute;left:10212;top:5342;width:72;height:48" coordorigin="10212,5342" coordsize="72,48" path="m10284,5342l10212,5349,10272,5390,10284,5342xe" filled="f" stroked="t" strokeweight="0.75pt" strokecolor="#595959">
              <v:path arrowok="t"/>
            </v:shape>
            <v:shape style="position:absolute;left:10224;top:3891;width:1376;height:220" coordorigin="10224,3891" coordsize="1376,220" path="m11600,4111l10224,3891e" filled="t" fillcolor="#000000" stroked="f">
              <v:path arrowok="t"/>
              <v:fill/>
            </v:shape>
            <v:shape style="position:absolute;left:10313;top:3905;width:1287;height:206" coordorigin="10313,3905" coordsize="1287,206" path="m11600,4111l10313,3905e" filled="f" stroked="t" strokeweight="0.75pt" strokecolor="#595959">
              <v:path arrowok="t"/>
            </v:shape>
            <v:shape style="position:absolute;left:10246;top:3881;width:71;height:49" coordorigin="10246,3881" coordsize="71,49" path="m10317,3881l10309,3930,10246,3894,10317,3881xe" filled="t" fillcolor="#595959" stroked="f">
              <v:path arrowok="t"/>
              <v:fill/>
            </v:shape>
            <v:shape style="position:absolute;left:10246;top:3881;width:71;height:49" coordorigin="10246,3881" coordsize="71,49" path="m10317,3881l10246,3894,10309,3930,10317,3881xe" filled="f" stroked="t" strokeweight="0.75pt" strokecolor="#595959">
              <v:path arrowok="t"/>
            </v:shape>
            <v:shape style="position:absolute;left:7968;top:5355;width:1354;height:341" coordorigin="7968,5355" coordsize="1354,341" path="m9322,5696l7968,5355e" filled="t" fillcolor="#000000" stroked="f">
              <v:path arrowok="t"/>
              <v:fill/>
            </v:shape>
            <v:shape style="position:absolute;left:8055;top:5377;width:1266;height:319" coordorigin="8055,5377" coordsize="1266,319" path="m9322,5696l8055,5377e" filled="f" stroked="t" strokeweight="0.75pt" strokecolor="#595959">
              <v:path arrowok="t"/>
            </v:shape>
            <v:shape style="position:absolute;left:7989;top:5353;width:72;height:48" coordorigin="7989,5353" coordsize="72,48" path="m8061,5353l8049,5401,7989,5360,8061,5353xe" filled="t" fillcolor="#595959" stroked="f">
              <v:path arrowok="t"/>
              <v:fill/>
            </v:shape>
            <v:shape style="position:absolute;left:7989;top:5353;width:72;height:48" coordorigin="7989,5353" coordsize="72,48" path="m8061,5353l7989,5360,8049,5401,8061,5353xe" filled="f" stroked="t" strokeweight="0.75pt" strokecolor="#595959">
              <v:path arrowok="t"/>
            </v:shape>
            <v:shape style="position:absolute;left:7913;top:3869;width:1442;height:264" coordorigin="7913,3869" coordsize="1442,264" path="m9355,4133l7913,3869e" filled="t" fillcolor="#000000" stroked="f">
              <v:path arrowok="t"/>
              <v:fill/>
            </v:shape>
            <v:shape style="position:absolute;left:8001;top:3885;width:1353;height:248" coordorigin="8001,3885" coordsize="1353,248" path="m9355,4133l8001,3885e" filled="f" stroked="t" strokeweight="0.75pt" strokecolor="#595959">
              <v:path arrowok="t"/>
            </v:shape>
            <v:shape style="position:absolute;left:7934;top:3861;width:71;height:49" coordorigin="7934,3861" coordsize="71,49" path="m8006,3861l7997,3909,7934,3873,8006,3861xe" filled="t" fillcolor="#595959" stroked="f">
              <v:path arrowok="t"/>
              <v:fill/>
            </v:shape>
            <v:shape style="position:absolute;left:7934;top:3861;width:71;height:49" coordorigin="7934,3861" coordsize="71,49" path="m8006,3861l7934,3873,7997,3909,8006,3861xe" filled="f" stroked="t" strokeweight="0.75pt" strokecolor="#595959">
              <v:path arrowok="t"/>
            </v:shape>
            <v:shape style="position:absolute;left:12502;top:5355;width:1332;height:341" coordorigin="12502,5355" coordsize="1332,341" path="m13834,5696l12502,5355e" filled="t" fillcolor="#000000" stroked="f">
              <v:path arrowok="t"/>
              <v:fill/>
            </v:shape>
            <v:shape style="position:absolute;left:12589;top:5377;width:1245;height:319" coordorigin="12589,5377" coordsize="1245,319" path="m13834,5696l12589,5377e" filled="f" stroked="t" strokeweight="0.75pt" strokecolor="#595959">
              <v:path arrowok="t"/>
            </v:shape>
            <v:shape style="position:absolute;left:12523;top:5353;width:72;height:48" coordorigin="12523,5353" coordsize="72,48" path="m12595,5353l12583,5401,12523,5360,12595,5353xe" filled="t" fillcolor="#595959" stroked="f">
              <v:path arrowok="t"/>
              <v:fill/>
            </v:shape>
            <v:shape style="position:absolute;left:12523;top:5353;width:72;height:48" coordorigin="12523,5353" coordsize="72,48" path="m12595,5353l12523,5360,12583,5401,12595,5353xe" filled="f" stroked="t" strokeweight="0.75pt" strokecolor="#595959">
              <v:path arrowok="t"/>
            </v:shape>
            <v:shape style="position:absolute;left:12513;top:3869;width:1343;height:286" coordorigin="12513,3869" coordsize="1343,286" path="m13856,4155l12513,3869e" filled="t" fillcolor="#000000" stroked="f">
              <v:path arrowok="t"/>
              <v:fill/>
            </v:shape>
            <v:shape style="position:absolute;left:12601;top:3887;width:1255;height:268" coordorigin="12601,3887" coordsize="1255,268" path="m13856,4155l12601,3887e" filled="f" stroked="t" strokeweight="0.75pt" strokecolor="#595959">
              <v:path arrowok="t"/>
            </v:shape>
            <v:shape style="position:absolute;left:12535;top:3863;width:72;height:48" coordorigin="12535,3863" coordsize="72,48" path="m12606,3863l12596,3912,12535,3873,12606,3863xe" filled="t" fillcolor="#595959" stroked="f">
              <v:path arrowok="t"/>
              <v:fill/>
            </v:shape>
            <v:shape style="position:absolute;left:12535;top:3863;width:72;height:48" coordorigin="12535,3863" coordsize="72,48" path="m12606,3863l12535,3873,12596,3912,12606,3863xe" filled="f" stroked="t" strokeweight="0.75pt" strokecolor="#595959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tabs>
          <w:tab w:pos="960" w:val="left"/>
        </w:tabs>
        <w:jc w:val="left"/>
        <w:spacing w:before="32" w:lineRule="auto" w:line="284"/>
        <w:ind w:left="966" w:right="7211" w:hanging="493"/>
      </w:pP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●</w:t>
        <w:tab/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Deep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LSTMs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can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be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created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by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stacking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multiple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LSTM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layers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vertically,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with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the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output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sequence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of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one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layer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forming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the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input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sequence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of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the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next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(in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addition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to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recurrent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connections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within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the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same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layer)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tabs>
          <w:tab w:pos="960" w:val="left"/>
        </w:tabs>
        <w:jc w:val="left"/>
        <w:spacing w:lineRule="auto" w:line="284"/>
        <w:ind w:left="966" w:right="6967" w:hanging="493"/>
      </w:pP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●</w:t>
        <w:tab/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Increases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the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number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of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parameters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-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but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given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sufficient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data,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performs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significantly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better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than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single-layer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LSTMs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(Graves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et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al.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2013)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tabs>
          <w:tab w:pos="960" w:val="left"/>
        </w:tabs>
        <w:jc w:val="left"/>
        <w:spacing w:lineRule="auto" w:line="284"/>
        <w:ind w:left="966" w:right="7527" w:hanging="493"/>
        <w:sectPr>
          <w:pgMar w:header="701" w:footer="0" w:top="1600" w:bottom="280" w:left="380" w:right="380"/>
          <w:headerReference w:type="default" r:id="rId62"/>
          <w:pgSz w:w="14400" w:h="8100" w:orient="landscape"/>
        </w:sectPr>
      </w:pP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●</w:t>
        <w:tab/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Dropout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usually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applied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only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to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non-recurrent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edges,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including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between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2"/>
          <w:szCs w:val="22"/>
        </w:rPr>
        <w:t>layers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9" w:lineRule="exact" w:line="120"/>
      </w:pPr>
      <w:r>
        <w:pict>
          <v:group style="position:absolute;margin-left:24.5423pt;margin-top:90.7451pt;width:670.915pt;height:308.539pt;mso-position-horizontal-relative:page;mso-position-vertical-relative:page;z-index:-700" coordorigin="491,1815" coordsize="13418,6171">
            <v:shape style="position:absolute;left:491;top:1815;width:13418;height:5380" coordorigin="491,1815" coordsize="13418,5380" path="m491,1815l13909,1815,13909,7195,491,7195,491,1815xe" filled="t" fillcolor="#000000" stroked="f">
              <v:path arrowok="t"/>
              <v:fill/>
            </v:shape>
            <v:shape style="position:absolute;left:4236;top:4616;width:5270;height:3369" coordorigin="4236,4616" coordsize="5270,3369" path="m4236,4616l9507,4616,9507,7986,4236,7986,4236,4616xe" filled="t" fillcolor="#000000" stroked="f">
              <v:path arrowok="t"/>
              <v:fill/>
            </v:shape>
            <v:shape type="#_x0000_t75" style="position:absolute;left:4236;top:4616;width:5270;height:3369">
              <v:imagedata o:title="" r:id="rId67"/>
            </v:shape>
            <w10:wrap type="none"/>
          </v:group>
        </w:pict>
      </w: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8"/>
          <w:szCs w:val="28"/>
        </w:rPr>
        <w:tabs>
          <w:tab w:pos="960" w:val="left"/>
        </w:tabs>
        <w:jc w:val="left"/>
        <w:spacing w:before="24" w:lineRule="auto" w:line="245"/>
        <w:ind w:left="966" w:right="665" w:hanging="529"/>
      </w:pP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●</w:t>
        <w:tab/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Data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processed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in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both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directions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processed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with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two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separate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hidden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layers,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which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are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then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fed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forward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into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the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same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output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layer</w:t>
      </w:r>
      <w:r>
        <w:rPr>
          <w:rFonts w:cs="Arial" w:hAnsi="Arial" w:eastAsia="Arial" w:ascii="Arial"/>
          <w:color w:val="000000"/>
          <w:spacing w:val="0"/>
          <w:w w:val="100"/>
          <w:sz w:val="28"/>
          <w:szCs w:val="28"/>
        </w:rPr>
      </w:r>
    </w:p>
    <w:p>
      <w:pPr>
        <w:rPr>
          <w:sz w:val="19"/>
          <w:szCs w:val="19"/>
        </w:rPr>
        <w:jc w:val="left"/>
        <w:spacing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8"/>
          <w:szCs w:val="28"/>
        </w:rPr>
        <w:tabs>
          <w:tab w:pos="960" w:val="left"/>
        </w:tabs>
        <w:jc w:val="left"/>
        <w:spacing w:lineRule="auto" w:line="245"/>
        <w:ind w:left="966" w:right="294" w:hanging="529"/>
        <w:sectPr>
          <w:pgMar w:header="701" w:footer="0" w:top="1600" w:bottom="280" w:left="380" w:right="380"/>
          <w:headerReference w:type="default" r:id="rId66"/>
          <w:pgSz w:w="14400" w:h="8100" w:orient="landscape"/>
        </w:sectPr>
      </w:pP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●</w:t>
        <w:tab/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Bidirectional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RNNs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can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better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exploit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context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in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both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directions,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for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e.g.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bidirectional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LSTMs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perform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better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than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unidirectional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ones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in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speech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recognition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(Graves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et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al.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8"/>
          <w:szCs w:val="28"/>
        </w:rPr>
        <w:t>2013)</w:t>
      </w:r>
      <w:r>
        <w:rPr>
          <w:rFonts w:cs="Arial" w:hAnsi="Arial" w:eastAsia="Arial" w:ascii="Arial"/>
          <w:color w:val="000000"/>
          <w:spacing w:val="0"/>
          <w:w w:val="100"/>
          <w:sz w:val="28"/>
          <w:szCs w:val="28"/>
        </w:rPr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44"/>
          <w:szCs w:val="44"/>
        </w:rPr>
        <w:jc w:val="left"/>
        <w:spacing w:lineRule="exact" w:line="480"/>
        <w:ind w:left="246"/>
      </w:pPr>
      <w:r>
        <w:rPr>
          <w:rFonts w:cs="Arial" w:hAnsi="Arial" w:eastAsia="Arial" w:ascii="Arial"/>
          <w:spacing w:val="0"/>
          <w:w w:val="100"/>
          <w:position w:val="-2"/>
          <w:sz w:val="44"/>
          <w:szCs w:val="44"/>
        </w:rPr>
        <w:t>LSTMs</w:t>
      </w:r>
      <w:r>
        <w:rPr>
          <w:rFonts w:cs="Arial" w:hAnsi="Arial" w:eastAsia="Arial" w:ascii="Arial"/>
          <w:spacing w:val="0"/>
          <w:w w:val="100"/>
          <w:position w:val="-2"/>
          <w:sz w:val="44"/>
          <w:szCs w:val="44"/>
        </w:rPr>
        <w:t> </w:t>
      </w:r>
      <w:r>
        <w:rPr>
          <w:rFonts w:cs="Arial" w:hAnsi="Arial" w:eastAsia="Arial" w:ascii="Arial"/>
          <w:spacing w:val="0"/>
          <w:w w:val="100"/>
          <w:position w:val="-2"/>
          <w:sz w:val="44"/>
          <w:szCs w:val="44"/>
        </w:rPr>
        <w:t>for</w:t>
      </w:r>
      <w:r>
        <w:rPr>
          <w:rFonts w:cs="Arial" w:hAnsi="Arial" w:eastAsia="Arial" w:ascii="Arial"/>
          <w:spacing w:val="0"/>
          <w:w w:val="100"/>
          <w:position w:val="-2"/>
          <w:sz w:val="44"/>
          <w:szCs w:val="44"/>
        </w:rPr>
        <w:t> </w:t>
      </w:r>
      <w:r>
        <w:rPr>
          <w:rFonts w:cs="Arial" w:hAnsi="Arial" w:eastAsia="Arial" w:ascii="Arial"/>
          <w:spacing w:val="0"/>
          <w:w w:val="100"/>
          <w:position w:val="-2"/>
          <w:sz w:val="44"/>
          <w:szCs w:val="44"/>
        </w:rPr>
        <w:t>Machine</w:t>
      </w:r>
      <w:r>
        <w:rPr>
          <w:rFonts w:cs="Arial" w:hAnsi="Arial" w:eastAsia="Arial" w:ascii="Arial"/>
          <w:spacing w:val="0"/>
          <w:w w:val="100"/>
          <w:position w:val="-2"/>
          <w:sz w:val="44"/>
          <w:szCs w:val="44"/>
        </w:rPr>
        <w:t> </w:t>
      </w:r>
      <w:r>
        <w:rPr>
          <w:rFonts w:cs="Arial" w:hAnsi="Arial" w:eastAsia="Arial" w:ascii="Arial"/>
          <w:spacing w:val="0"/>
          <w:w w:val="100"/>
          <w:position w:val="-2"/>
          <w:sz w:val="44"/>
          <w:szCs w:val="44"/>
        </w:rPr>
        <w:t>Translation</w:t>
      </w:r>
      <w:r>
        <w:rPr>
          <w:rFonts w:cs="Arial" w:hAnsi="Arial" w:eastAsia="Arial" w:ascii="Arial"/>
          <w:spacing w:val="0"/>
          <w:w w:val="100"/>
          <w:position w:val="-2"/>
          <w:sz w:val="44"/>
          <w:szCs w:val="44"/>
        </w:rPr>
        <w:t> </w:t>
      </w:r>
      <w:r>
        <w:rPr>
          <w:rFonts w:cs="Arial" w:hAnsi="Arial" w:eastAsia="Arial" w:ascii="Arial"/>
          <w:spacing w:val="0"/>
          <w:w w:val="100"/>
          <w:position w:val="-2"/>
          <w:sz w:val="44"/>
          <w:szCs w:val="44"/>
        </w:rPr>
        <w:t>(Sutskever</w:t>
      </w:r>
      <w:r>
        <w:rPr>
          <w:rFonts w:cs="Arial" w:hAnsi="Arial" w:eastAsia="Arial" w:ascii="Arial"/>
          <w:spacing w:val="0"/>
          <w:w w:val="100"/>
          <w:position w:val="-2"/>
          <w:sz w:val="44"/>
          <w:szCs w:val="44"/>
        </w:rPr>
        <w:t> </w:t>
      </w:r>
      <w:r>
        <w:rPr>
          <w:rFonts w:cs="Arial" w:hAnsi="Arial" w:eastAsia="Arial" w:ascii="Arial"/>
          <w:spacing w:val="0"/>
          <w:w w:val="100"/>
          <w:position w:val="-2"/>
          <w:sz w:val="44"/>
          <w:szCs w:val="44"/>
        </w:rPr>
        <w:t>et</w:t>
      </w:r>
      <w:r>
        <w:rPr>
          <w:rFonts w:cs="Arial" w:hAnsi="Arial" w:eastAsia="Arial" w:ascii="Arial"/>
          <w:spacing w:val="0"/>
          <w:w w:val="100"/>
          <w:position w:val="-2"/>
          <w:sz w:val="44"/>
          <w:szCs w:val="44"/>
        </w:rPr>
        <w:t> </w:t>
      </w:r>
      <w:r>
        <w:rPr>
          <w:rFonts w:cs="Arial" w:hAnsi="Arial" w:eastAsia="Arial" w:ascii="Arial"/>
          <w:spacing w:val="0"/>
          <w:w w:val="100"/>
          <w:position w:val="-2"/>
          <w:sz w:val="44"/>
          <w:szCs w:val="44"/>
        </w:rPr>
        <w:t>al.</w:t>
      </w:r>
      <w:r>
        <w:rPr>
          <w:rFonts w:cs="Arial" w:hAnsi="Arial" w:eastAsia="Arial" w:ascii="Arial"/>
          <w:spacing w:val="0"/>
          <w:w w:val="100"/>
          <w:position w:val="-2"/>
          <w:sz w:val="44"/>
          <w:szCs w:val="44"/>
        </w:rPr>
        <w:t> </w:t>
      </w:r>
      <w:r>
        <w:rPr>
          <w:rFonts w:cs="Arial" w:hAnsi="Arial" w:eastAsia="Arial" w:ascii="Arial"/>
          <w:spacing w:val="0"/>
          <w:w w:val="100"/>
          <w:position w:val="-2"/>
          <w:sz w:val="44"/>
          <w:szCs w:val="44"/>
        </w:rPr>
        <w:t>2014)</w:t>
      </w:r>
      <w:r>
        <w:rPr>
          <w:rFonts w:cs="Arial" w:hAnsi="Arial" w:eastAsia="Arial" w:ascii="Arial"/>
          <w:spacing w:val="0"/>
          <w:w w:val="100"/>
          <w:position w:val="0"/>
          <w:sz w:val="44"/>
          <w:szCs w:val="4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2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/>
        <w:ind w:left="388"/>
        <w:sectPr>
          <w:pgMar w:header="502" w:footer="0" w:top="700" w:bottom="280" w:left="380" w:right="380"/>
          <w:headerReference w:type="default" r:id="rId68"/>
          <w:pgSz w:w="14400" w:h="8100" w:orient="landscape"/>
        </w:sectPr>
      </w:pPr>
      <w:r>
        <w:pict>
          <v:group style="position:absolute;margin-left:24.5423pt;margin-top:-6.4472pt;width:670.915pt;height:269.01pt;mso-position-horizontal-relative:page;mso-position-vertical-relative:paragraph;z-index:-699" coordorigin="491,-129" coordsize="13418,5380">
            <v:shape style="position:absolute;left:491;top:-129;width:13418;height:5380" coordorigin="491,-129" coordsize="13418,5380" path="m491,-129l13909,-129,13909,5251,491,5251,491,-129xe" filled="t" fillcolor="#000000" stroked="f">
              <v:path arrowok="t"/>
              <v:fill/>
            </v:shape>
            <v:shape style="position:absolute;left:2262;top:1262;width:10162;height:3181" coordorigin="2262,1262" coordsize="10162,3181" path="m2262,1262l12424,1262,12424,4442,2262,4442,2262,1262xe" filled="t" fillcolor="#000000" stroked="f">
              <v:path arrowok="t"/>
              <v:fill/>
            </v:shape>
            <v:shape type="#_x0000_t75" style="position:absolute;left:2262;top:1262;width:10162;height:3181">
              <v:imagedata o:title="" r:id="rId69"/>
            </v:shape>
            <w10:wrap type="none"/>
          </v:group>
        </w:pic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●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  </w:t>
      </w:r>
      <w:r>
        <w:rPr>
          <w:rFonts w:cs="Arial" w:hAnsi="Arial" w:eastAsia="Arial" w:ascii="Arial"/>
          <w:color w:val="595959"/>
          <w:spacing w:val="61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Encoder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and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decoder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LSTMs</w:t>
      </w:r>
      <w:r>
        <w:rPr>
          <w:rFonts w:cs="Arial" w:hAnsi="Arial" w:eastAsia="Arial" w:ascii="Arial"/>
          <w:color w:val="000000"/>
          <w:spacing w:val="0"/>
          <w:w w:val="100"/>
          <w:sz w:val="36"/>
          <w:szCs w:val="36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/>
        <w:ind w:left="388"/>
      </w:pP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●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  </w:t>
      </w:r>
      <w:r>
        <w:rPr>
          <w:rFonts w:cs="Arial" w:hAnsi="Arial" w:eastAsia="Arial" w:ascii="Arial"/>
          <w:color w:val="595959"/>
          <w:spacing w:val="61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Handwriting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generation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demo:</w:t>
      </w:r>
      <w:r>
        <w:rPr>
          <w:rFonts w:cs="Arial" w:hAnsi="Arial" w:eastAsia="Arial" w:ascii="Arial"/>
          <w:color w:val="000000"/>
          <w:spacing w:val="0"/>
          <w:w w:val="10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81"/>
        <w:ind w:left="966"/>
      </w:pPr>
      <w:r>
        <w:rPr>
          <w:rFonts w:cs="Arial" w:hAnsi="Arial" w:eastAsia="Arial" w:ascii="Arial"/>
          <w:color w:val="0097A7"/>
          <w:sz w:val="36"/>
          <w:szCs w:val="36"/>
        </w:rPr>
      </w:r>
      <w:r>
        <w:rPr>
          <w:rFonts w:cs="Arial" w:hAnsi="Arial" w:eastAsia="Arial" w:ascii="Arial"/>
          <w:color w:val="0097A7"/>
          <w:sz w:val="36"/>
          <w:szCs w:val="36"/>
          <w:u w:val="thick" w:color="0097A7"/>
        </w:rPr>
        <w:t>h</w:t>
      </w:r>
      <w:r>
        <w:rPr>
          <w:rFonts w:cs="Arial" w:hAnsi="Arial" w:eastAsia="Arial" w:ascii="Arial"/>
          <w:color w:val="0097A7"/>
          <w:sz w:val="36"/>
          <w:szCs w:val="36"/>
          <w:u w:val="thick" w:color="0097A7"/>
        </w:rPr>
      </w:r>
      <w:hyperlink r:id="rId71">
        <w:r>
          <w:rPr>
            <w:rFonts w:cs="Arial" w:hAnsi="Arial" w:eastAsia="Arial" w:ascii="Arial"/>
            <w:color w:val="0097A7"/>
            <w:sz w:val="36"/>
            <w:szCs w:val="36"/>
            <w:u w:val="thick" w:color="0097A7"/>
          </w:rPr>
          <w:t>ttp://www.cs.toronto.edu/~graves/handwriting.html</w:t>
        </w:r>
        <w:r>
          <w:rPr>
            <w:rFonts w:cs="Arial" w:hAnsi="Arial" w:eastAsia="Arial" w:ascii="Arial"/>
            <w:color w:val="0097A7"/>
            <w:sz w:val="36"/>
            <w:szCs w:val="36"/>
            <w:u w:val="thick" w:color="0097A7"/>
          </w:rPr>
        </w:r>
        <w:r>
          <w:rPr>
            <w:rFonts w:cs="Arial" w:hAnsi="Arial" w:eastAsia="Arial" w:ascii="Arial"/>
            <w:color w:val="0097A7"/>
            <w:spacing w:val="6"/>
            <w:sz w:val="36"/>
            <w:szCs w:val="36"/>
            <w:u w:val="thick" w:color="0097A7"/>
          </w:rPr>
          <w:t> </w:t>
        </w:r>
        <w:r>
          <w:rPr>
            <w:rFonts w:cs="Arial" w:hAnsi="Arial" w:eastAsia="Arial" w:ascii="Arial"/>
            <w:color w:val="0097A7"/>
            <w:spacing w:val="6"/>
            <w:sz w:val="36"/>
            <w:szCs w:val="36"/>
          </w:rPr>
        </w:r>
        <w:r>
          <w:rPr>
            <w:rFonts w:cs="Arial" w:hAnsi="Arial" w:eastAsia="Arial" w:ascii="Arial"/>
            <w:color w:val="000000"/>
            <w:spacing w:val="0"/>
            <w:sz w:val="36"/>
            <w:szCs w:val="36"/>
          </w:rPr>
        </w:r>
      </w:hyperlink>
    </w:p>
    <w:p>
      <w:pPr>
        <w:rPr>
          <w:rFonts w:cs="Arial" w:hAnsi="Arial" w:eastAsia="Arial" w:ascii="Arial"/>
          <w:sz w:val="36"/>
          <w:szCs w:val="36"/>
        </w:rPr>
        <w:jc w:val="left"/>
        <w:spacing w:before="81"/>
        <w:ind w:left="388"/>
      </w:pP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●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  </w:t>
      </w:r>
      <w:r>
        <w:rPr>
          <w:rFonts w:cs="Arial" w:hAnsi="Arial" w:eastAsia="Arial" w:ascii="Arial"/>
          <w:color w:val="595959"/>
          <w:spacing w:val="61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Music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composition:</w:t>
      </w:r>
      <w:r>
        <w:rPr>
          <w:rFonts w:cs="Arial" w:hAnsi="Arial" w:eastAsia="Arial" w:ascii="Arial"/>
          <w:color w:val="000000"/>
          <w:spacing w:val="0"/>
          <w:w w:val="10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81"/>
        <w:ind w:left="966"/>
      </w:pPr>
      <w:r>
        <w:rPr>
          <w:rFonts w:cs="Arial" w:hAnsi="Arial" w:eastAsia="Arial" w:ascii="Arial"/>
          <w:color w:val="0097A7"/>
          <w:sz w:val="36"/>
          <w:szCs w:val="36"/>
        </w:rPr>
      </w:r>
      <w:r>
        <w:rPr>
          <w:rFonts w:cs="Arial" w:hAnsi="Arial" w:eastAsia="Arial" w:ascii="Arial"/>
          <w:color w:val="0097A7"/>
          <w:sz w:val="36"/>
          <w:szCs w:val="36"/>
          <w:u w:val="thick" w:color="0097A7"/>
        </w:rPr>
        <w:t>h</w:t>
      </w:r>
      <w:r>
        <w:rPr>
          <w:rFonts w:cs="Arial" w:hAnsi="Arial" w:eastAsia="Arial" w:ascii="Arial"/>
          <w:color w:val="0097A7"/>
          <w:sz w:val="36"/>
          <w:szCs w:val="36"/>
          <w:u w:val="thick" w:color="0097A7"/>
        </w:rPr>
      </w:r>
      <w:hyperlink r:id="rId72">
        <w:r>
          <w:rPr>
            <w:rFonts w:cs="Arial" w:hAnsi="Arial" w:eastAsia="Arial" w:ascii="Arial"/>
            <w:color w:val="0097A7"/>
            <w:sz w:val="36"/>
            <w:szCs w:val="36"/>
            <w:u w:val="thick" w:color="0097A7"/>
          </w:rPr>
          <w:t>ttp://www.hexahedria.com/2015/08/03/composing-music-with-recurrent-neur</w:t>
        </w:r>
        <w:r>
          <w:rPr>
            <w:rFonts w:cs="Arial" w:hAnsi="Arial" w:eastAsia="Arial" w:ascii="Arial"/>
            <w:color w:val="0097A7"/>
            <w:sz w:val="36"/>
            <w:szCs w:val="36"/>
            <w:u w:val="thick" w:color="0097A7"/>
          </w:rPr>
        </w:r>
        <w:r>
          <w:rPr>
            <w:rFonts w:cs="Arial" w:hAnsi="Arial" w:eastAsia="Arial" w:ascii="Arial"/>
            <w:color w:val="0097A7"/>
            <w:spacing w:val="6"/>
            <w:sz w:val="36"/>
            <w:szCs w:val="36"/>
            <w:u w:val="thick" w:color="0097A7"/>
          </w:rPr>
          <w:t> </w:t>
        </w:r>
        <w:r>
          <w:rPr>
            <w:rFonts w:cs="Arial" w:hAnsi="Arial" w:eastAsia="Arial" w:ascii="Arial"/>
            <w:color w:val="0097A7"/>
            <w:spacing w:val="6"/>
            <w:sz w:val="36"/>
            <w:szCs w:val="36"/>
          </w:rPr>
        </w:r>
        <w:r>
          <w:rPr>
            <w:rFonts w:cs="Arial" w:hAnsi="Arial" w:eastAsia="Arial" w:ascii="Arial"/>
            <w:color w:val="000000"/>
            <w:spacing w:val="0"/>
            <w:sz w:val="36"/>
            <w:szCs w:val="36"/>
          </w:rPr>
        </w:r>
      </w:hyperlink>
    </w:p>
    <w:p>
      <w:pPr>
        <w:rPr>
          <w:rFonts w:cs="Arial" w:hAnsi="Arial" w:eastAsia="Arial" w:ascii="Arial"/>
          <w:sz w:val="36"/>
          <w:szCs w:val="36"/>
        </w:rPr>
        <w:jc w:val="left"/>
        <w:spacing w:before="81"/>
        <w:ind w:left="966"/>
      </w:pPr>
      <w:r>
        <w:rPr>
          <w:rFonts w:cs="Arial" w:hAnsi="Arial" w:eastAsia="Arial" w:ascii="Arial"/>
          <w:color w:val="0097A7"/>
          <w:sz w:val="36"/>
          <w:szCs w:val="36"/>
        </w:rPr>
      </w:r>
      <w:r>
        <w:rPr>
          <w:rFonts w:cs="Arial" w:hAnsi="Arial" w:eastAsia="Arial" w:ascii="Arial"/>
          <w:color w:val="0097A7"/>
          <w:sz w:val="36"/>
          <w:szCs w:val="36"/>
          <w:u w:val="thick" w:color="0097A7"/>
        </w:rPr>
        <w:t>a</w:t>
      </w:r>
      <w:r>
        <w:rPr>
          <w:rFonts w:cs="Arial" w:hAnsi="Arial" w:eastAsia="Arial" w:ascii="Arial"/>
          <w:color w:val="0097A7"/>
          <w:sz w:val="36"/>
          <w:szCs w:val="36"/>
          <w:u w:val="thick" w:color="0097A7"/>
        </w:rPr>
      </w:r>
      <w:r>
        <w:rPr>
          <w:rFonts w:cs="Arial" w:hAnsi="Arial" w:eastAsia="Arial" w:ascii="Arial"/>
          <w:color w:val="0097A7"/>
          <w:sz w:val="36"/>
          <w:szCs w:val="36"/>
          <w:u w:val="thick" w:color="0097A7"/>
        </w:rPr>
        <w:t>l-networks/</w:t>
      </w:r>
      <w:r>
        <w:rPr>
          <w:rFonts w:cs="Arial" w:hAnsi="Arial" w:eastAsia="Arial" w:ascii="Arial"/>
          <w:color w:val="0097A7"/>
          <w:sz w:val="36"/>
          <w:szCs w:val="36"/>
          <w:u w:val="thick" w:color="0097A7"/>
        </w:rPr>
      </w:r>
      <w:r>
        <w:rPr>
          <w:rFonts w:cs="Arial" w:hAnsi="Arial" w:eastAsia="Arial" w:ascii="Arial"/>
          <w:color w:val="0097A7"/>
          <w:spacing w:val="1"/>
          <w:sz w:val="36"/>
          <w:szCs w:val="36"/>
          <w:u w:val="thick" w:color="0097A7"/>
        </w:rPr>
        <w:t> </w:t>
      </w:r>
      <w:r>
        <w:rPr>
          <w:rFonts w:cs="Arial" w:hAnsi="Arial" w:eastAsia="Arial" w:ascii="Arial"/>
          <w:color w:val="0097A7"/>
          <w:spacing w:val="1"/>
          <w:sz w:val="36"/>
          <w:szCs w:val="36"/>
        </w:rPr>
      </w:r>
      <w:r>
        <w:rPr>
          <w:rFonts w:cs="Arial" w:hAnsi="Arial" w:eastAsia="Arial" w:ascii="Arial"/>
          <w:color w:val="000000"/>
          <w:spacing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81"/>
        <w:ind w:left="388"/>
      </w:pPr>
      <w:r>
        <w:pict>
          <v:group style="position:absolute;margin-left:24.5433pt;margin-top:90.7461pt;width:670.913pt;height:269.008pt;mso-position-horizontal-relative:page;mso-position-vertical-relative:page;z-index:-698" coordorigin="491,1815" coordsize="13418,5380">
            <v:shape style="position:absolute;left:491;top:1815;width:13418;height:5380" coordorigin="491,1815" coordsize="13418,5380" path="m491,1815l13909,1815,13909,7195,491,7195,491,1815xe" filled="t" fillcolor="#000000" stroked="f">
              <v:path arrowok="t"/>
              <v:fill/>
            </v:shape>
            <w10:wrap type="none"/>
          </v:group>
        </w:pic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●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  </w:t>
      </w:r>
      <w:r>
        <w:rPr>
          <w:rFonts w:cs="Arial" w:hAnsi="Arial" w:eastAsia="Arial" w:ascii="Arial"/>
          <w:color w:val="595959"/>
          <w:spacing w:val="61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Image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captioning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and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other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36"/>
          <w:szCs w:val="36"/>
        </w:rPr>
        <w:t>stuff:</w:t>
      </w:r>
      <w:r>
        <w:rPr>
          <w:rFonts w:cs="Arial" w:hAnsi="Arial" w:eastAsia="Arial" w:ascii="Arial"/>
          <w:color w:val="000000"/>
          <w:spacing w:val="0"/>
          <w:w w:val="10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81"/>
        <w:ind w:left="966"/>
        <w:sectPr>
          <w:pgMar w:header="701" w:footer="0" w:top="1600" w:bottom="280" w:left="380" w:right="380"/>
          <w:headerReference w:type="default" r:id="rId70"/>
          <w:pgSz w:w="14400" w:h="8100" w:orient="landscape"/>
        </w:sectPr>
      </w:pPr>
      <w:r>
        <w:rPr>
          <w:rFonts w:cs="Arial" w:hAnsi="Arial" w:eastAsia="Arial" w:ascii="Arial"/>
          <w:color w:val="0097A7"/>
          <w:sz w:val="36"/>
          <w:szCs w:val="36"/>
        </w:rPr>
      </w:r>
      <w:r>
        <w:rPr>
          <w:rFonts w:cs="Arial" w:hAnsi="Arial" w:eastAsia="Arial" w:ascii="Arial"/>
          <w:color w:val="0097A7"/>
          <w:sz w:val="36"/>
          <w:szCs w:val="36"/>
          <w:u w:val="thick" w:color="0097A7"/>
        </w:rPr>
        <w:t>h</w:t>
      </w:r>
      <w:r>
        <w:rPr>
          <w:rFonts w:cs="Arial" w:hAnsi="Arial" w:eastAsia="Arial" w:ascii="Arial"/>
          <w:color w:val="0097A7"/>
          <w:sz w:val="36"/>
          <w:szCs w:val="36"/>
          <w:u w:val="thick" w:color="0097A7"/>
        </w:rPr>
      </w:r>
      <w:r>
        <w:rPr>
          <w:rFonts w:cs="Arial" w:hAnsi="Arial" w:eastAsia="Arial" w:ascii="Arial"/>
          <w:color w:val="0097A7"/>
          <w:sz w:val="36"/>
          <w:szCs w:val="36"/>
          <w:u w:val="thick" w:color="0097A7"/>
        </w:rPr>
        <w:t>ttp://karpathy.github.io/2015/05/21/rnn-effectiveness/</w:t>
      </w:r>
      <w:r>
        <w:rPr>
          <w:rFonts w:cs="Arial" w:hAnsi="Arial" w:eastAsia="Arial" w:ascii="Arial"/>
          <w:color w:val="0097A7"/>
          <w:sz w:val="36"/>
          <w:szCs w:val="36"/>
          <w:u w:val="thick" w:color="0097A7"/>
        </w:rPr>
      </w:r>
      <w:r>
        <w:rPr>
          <w:rFonts w:cs="Arial" w:hAnsi="Arial" w:eastAsia="Arial" w:ascii="Arial"/>
          <w:color w:val="0097A7"/>
          <w:spacing w:val="7"/>
          <w:sz w:val="36"/>
          <w:szCs w:val="36"/>
          <w:u w:val="thick" w:color="0097A7"/>
        </w:rPr>
        <w:t> </w:t>
      </w:r>
      <w:r>
        <w:rPr>
          <w:rFonts w:cs="Arial" w:hAnsi="Arial" w:eastAsia="Arial" w:ascii="Arial"/>
          <w:color w:val="0097A7"/>
          <w:spacing w:val="7"/>
          <w:sz w:val="36"/>
          <w:szCs w:val="36"/>
        </w:rPr>
      </w:r>
      <w:r>
        <w:rPr>
          <w:rFonts w:cs="Arial" w:hAnsi="Arial" w:eastAsia="Arial" w:ascii="Arial"/>
          <w:color w:val="000000"/>
          <w:spacing w:val="0"/>
          <w:sz w:val="36"/>
          <w:szCs w:val="36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pict>
          <v:group style="position:absolute;margin-left:24.5433pt;margin-top:90.7461pt;width:670.913pt;height:314.244pt;mso-position-horizontal-relative:page;mso-position-vertical-relative:page;z-index:-697" coordorigin="491,1815" coordsize="13418,6285">
            <v:shape style="position:absolute;left:491;top:1815;width:13418;height:6285" coordorigin="491,1815" coordsize="13418,6285" path="m491,1815l13909,1815,13909,8100,491,8100,491,1815xe" filled="t" fillcolor="#000000" stroked="f">
              <v:path arrowok="t"/>
              <v:fill/>
            </v:shape>
            <w10:wrap type="none"/>
          </v:group>
        </w:pict>
      </w: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tabs>
          <w:tab w:pos="960" w:val="left"/>
        </w:tabs>
        <w:jc w:val="left"/>
        <w:spacing w:before="29" w:lineRule="auto" w:line="287"/>
        <w:ind w:left="966" w:right="370" w:hanging="505"/>
      </w:pP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●</w:t>
        <w:tab/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Hochreiter,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Sepp,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and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Jürgen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Schmidhuber.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"Long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short-term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memory."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Neural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computation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9.8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(1997):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1735-1780.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(The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original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paper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on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LSTMs;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the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forget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gate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was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added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later)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1"/>
        <w:ind w:left="461"/>
      </w:pP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●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  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97A7"/>
          <w:spacing w:val="-38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97A7"/>
          <w:spacing w:val="0"/>
          <w:w w:val="100"/>
          <w:sz w:val="24"/>
          <w:szCs w:val="24"/>
          <w:u w:val="single" w:color="0097A7"/>
        </w:rPr>
        <w:t>h</w:t>
      </w:r>
      <w:r>
        <w:rPr>
          <w:rFonts w:cs="Arial" w:hAnsi="Arial" w:eastAsia="Arial" w:ascii="Arial"/>
          <w:color w:val="0097A7"/>
          <w:spacing w:val="0"/>
          <w:w w:val="100"/>
          <w:sz w:val="24"/>
          <w:szCs w:val="24"/>
          <w:u w:val="single" w:color="0097A7"/>
        </w:rPr>
      </w:r>
      <w:r>
        <w:rPr>
          <w:rFonts w:cs="Arial" w:hAnsi="Arial" w:eastAsia="Arial" w:ascii="Arial"/>
          <w:color w:val="0097A7"/>
          <w:spacing w:val="0"/>
          <w:w w:val="100"/>
          <w:sz w:val="24"/>
          <w:szCs w:val="24"/>
          <w:u w:val="single" w:color="0097A7"/>
        </w:rPr>
        <w:t>ttp://colah.github.io/posts/2015-08-Understanding-LSTMs/</w:t>
      </w:r>
      <w:r>
        <w:rPr>
          <w:rFonts w:cs="Arial" w:hAnsi="Arial" w:eastAsia="Arial" w:ascii="Arial"/>
          <w:color w:val="0097A7"/>
          <w:spacing w:val="0"/>
          <w:w w:val="100"/>
          <w:sz w:val="24"/>
          <w:szCs w:val="24"/>
          <w:u w:val="single" w:color="0097A7"/>
        </w:rPr>
        <w:t> </w:t>
      </w:r>
      <w:r>
        <w:rPr>
          <w:rFonts w:cs="Arial" w:hAnsi="Arial" w:eastAsia="Arial" w:ascii="Arial"/>
          <w:color w:val="0097A7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(A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great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blog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post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introducing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LSTMs)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tabs>
          <w:tab w:pos="960" w:val="left"/>
        </w:tabs>
        <w:jc w:val="left"/>
        <w:spacing w:before="54" w:lineRule="auto" w:line="287"/>
        <w:ind w:left="966" w:right="431" w:hanging="505"/>
      </w:pP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●</w:t>
        <w:tab/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Lipton,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Zachary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C.,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John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Berkowitz,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and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Charles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Elkan.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"A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critical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review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of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recurrent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neural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networks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for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sequence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learning."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(A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nice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review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of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RNNs,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including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LSTMs,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bidirectional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RNNs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and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state-of-the-art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applications)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tabs>
          <w:tab w:pos="960" w:val="left"/>
        </w:tabs>
        <w:jc w:val="left"/>
        <w:spacing w:before="1" w:lineRule="auto" w:line="287"/>
        <w:ind w:left="966" w:right="620" w:hanging="505"/>
      </w:pP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●</w:t>
        <w:tab/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</w:r>
      <w:r>
        <w:rPr>
          <w:rFonts w:cs="Arial" w:hAnsi="Arial" w:eastAsia="Arial" w:ascii="Arial"/>
          <w:color w:val="0097A7"/>
          <w:spacing w:val="0"/>
          <w:w w:val="100"/>
          <w:sz w:val="24"/>
          <w:szCs w:val="24"/>
        </w:rPr>
      </w:r>
      <w:r>
        <w:rPr>
          <w:rFonts w:cs="Arial" w:hAnsi="Arial" w:eastAsia="Arial" w:ascii="Arial"/>
          <w:color w:val="0097A7"/>
          <w:spacing w:val="0"/>
          <w:w w:val="100"/>
          <w:sz w:val="24"/>
          <w:szCs w:val="24"/>
          <w:u w:val="single" w:color="0097A7"/>
        </w:rPr>
        <w:t>h</w:t>
      </w:r>
      <w:r>
        <w:rPr>
          <w:rFonts w:cs="Arial" w:hAnsi="Arial" w:eastAsia="Arial" w:ascii="Arial"/>
          <w:color w:val="0097A7"/>
          <w:spacing w:val="0"/>
          <w:w w:val="100"/>
          <w:sz w:val="24"/>
          <w:szCs w:val="24"/>
          <w:u w:val="single" w:color="0097A7"/>
        </w:rPr>
      </w:r>
      <w:r>
        <w:rPr>
          <w:rFonts w:cs="Arial" w:hAnsi="Arial" w:eastAsia="Arial" w:ascii="Arial"/>
          <w:color w:val="0097A7"/>
          <w:spacing w:val="0"/>
          <w:w w:val="100"/>
          <w:sz w:val="24"/>
          <w:szCs w:val="24"/>
          <w:u w:val="single" w:color="0097A7"/>
        </w:rPr>
        <w:t>ttps://deeplearning4j.org/lstm</w:t>
      </w:r>
      <w:r>
        <w:rPr>
          <w:rFonts w:cs="Arial" w:hAnsi="Arial" w:eastAsia="Arial" w:ascii="Arial"/>
          <w:color w:val="0097A7"/>
          <w:spacing w:val="0"/>
          <w:w w:val="100"/>
          <w:sz w:val="24"/>
          <w:szCs w:val="24"/>
          <w:u w:val="single" w:color="0097A7"/>
        </w:rPr>
        <w:t> </w:t>
      </w:r>
      <w:r>
        <w:rPr>
          <w:rFonts w:cs="Arial" w:hAnsi="Arial" w:eastAsia="Arial" w:ascii="Arial"/>
          <w:color w:val="0097A7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(Another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nice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introduction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to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recurrent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networks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and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LSTMs,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with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code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examples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-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Deeplearning4j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is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a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deep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learning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platform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for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Java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and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Scala)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1"/>
        <w:ind w:left="461"/>
      </w:pP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●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   </w:t>
      </w:r>
      <w:r>
        <w:rPr>
          <w:rFonts w:cs="Arial" w:hAnsi="Arial" w:eastAsia="Arial" w:ascii="Arial"/>
          <w:color w:val="595959"/>
          <w:spacing w:val="28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Sutskever,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I.,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Vinyals,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O.,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&amp;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Le,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Q.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(2014).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Sequence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to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sequence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learning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with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neural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networks.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Advances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in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Neural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54"/>
        <w:ind w:left="966"/>
      </w:pP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Information.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(A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paper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that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proposes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two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LSTMs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(one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for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encoding,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one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for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decoding)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for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machine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translation)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tabs>
          <w:tab w:pos="960" w:val="left"/>
        </w:tabs>
        <w:jc w:val="left"/>
        <w:spacing w:before="54" w:lineRule="auto" w:line="287"/>
        <w:ind w:left="966" w:right="450" w:hanging="505"/>
      </w:pP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●</w:t>
        <w:tab/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Graves,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A.,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Mohamed,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A.,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&amp;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Hinton,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G.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(2013).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Speech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recognition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with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deep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recurrent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neural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networks.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Acoustics,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Speech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and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Signal.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(A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paper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that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proposes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deep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bidirectional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LSTMs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for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speech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recognition)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tabs>
          <w:tab w:pos="960" w:val="left"/>
        </w:tabs>
        <w:jc w:val="left"/>
        <w:spacing w:before="1" w:lineRule="auto" w:line="287"/>
        <w:ind w:left="966" w:right="344" w:hanging="505"/>
      </w:pP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●</w:t>
        <w:tab/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Karpathy,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Andrej,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and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Li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Fei-Fei.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"Deep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visual-semantic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alignments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for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generating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image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descriptions."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Proceedings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of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the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IEEE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Conference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on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Computer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Vision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and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Pattern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Recognition.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2015.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(Paper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introducing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image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captioning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using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ConvNet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+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LSTM)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1"/>
        <w:ind w:left="461"/>
      </w:pP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●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  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97A7"/>
          <w:spacing w:val="-38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97A7"/>
          <w:spacing w:val="0"/>
          <w:w w:val="100"/>
          <w:sz w:val="24"/>
          <w:szCs w:val="24"/>
          <w:u w:val="single" w:color="0097A7"/>
        </w:rPr>
        <w:t>h</w:t>
      </w:r>
      <w:r>
        <w:rPr>
          <w:rFonts w:cs="Arial" w:hAnsi="Arial" w:eastAsia="Arial" w:ascii="Arial"/>
          <w:color w:val="0097A7"/>
          <w:spacing w:val="0"/>
          <w:w w:val="100"/>
          <w:sz w:val="24"/>
          <w:szCs w:val="24"/>
          <w:u w:val="single" w:color="0097A7"/>
        </w:rPr>
      </w:r>
      <w:hyperlink r:id="rId74">
        <w:r>
          <w:rPr>
            <w:rFonts w:cs="Arial" w:hAnsi="Arial" w:eastAsia="Arial" w:ascii="Arial"/>
            <w:color w:val="0097A7"/>
            <w:spacing w:val="0"/>
            <w:w w:val="100"/>
            <w:sz w:val="24"/>
            <w:szCs w:val="24"/>
            <w:u w:val="single" w:color="0097A7"/>
          </w:rPr>
          <w:t>ttps://medium.com/@shiyan/understanding-lstm-and-its-diagrams-37e2f46f1714</w:t>
        </w:r>
        <w:r>
          <w:rPr>
            <w:rFonts w:cs="Arial" w:hAnsi="Arial" w:eastAsia="Arial" w:ascii="Arial"/>
            <w:color w:val="0097A7"/>
            <w:spacing w:val="0"/>
            <w:w w:val="100"/>
            <w:sz w:val="24"/>
            <w:szCs w:val="24"/>
            <w:u w:val="single" w:color="0097A7"/>
          </w:rPr>
          <w:t> </w:t>
        </w:r>
        <w:r>
          <w:rPr>
            <w:rFonts w:cs="Arial" w:hAnsi="Arial" w:eastAsia="Arial" w:ascii="Arial"/>
            <w:color w:val="0097A7"/>
            <w:spacing w:val="0"/>
            <w:w w:val="100"/>
            <w:sz w:val="24"/>
            <w:szCs w:val="24"/>
          </w:rPr>
          <w:t> </w:t>
        </w:r>
        <w:r>
          <w:rPr>
            <w:rFonts w:cs="Arial" w:hAnsi="Arial" w:eastAsia="Arial" w:ascii="Arial"/>
            <w:color w:val="595959"/>
            <w:spacing w:val="0"/>
            <w:w w:val="100"/>
            <w:sz w:val="24"/>
            <w:szCs w:val="24"/>
          </w:rPr>
          <w:t>(Neat</w:t>
        </w:r>
        <w:r>
          <w:rPr>
            <w:rFonts w:cs="Arial" w:hAnsi="Arial" w:eastAsia="Arial" w:ascii="Arial"/>
            <w:color w:val="595959"/>
            <w:spacing w:val="0"/>
            <w:w w:val="100"/>
            <w:sz w:val="24"/>
            <w:szCs w:val="24"/>
          </w:rPr>
          <w:t> </w:t>
        </w:r>
        <w:r>
          <w:rPr>
            <w:rFonts w:cs="Arial" w:hAnsi="Arial" w:eastAsia="Arial" w:ascii="Arial"/>
            <w:color w:val="595959"/>
            <w:spacing w:val="0"/>
            <w:w w:val="100"/>
            <w:sz w:val="24"/>
            <w:szCs w:val="24"/>
          </w:rPr>
          <w:t>LSTM</w:t>
        </w:r>
        <w:r>
          <w:rPr>
            <w:rFonts w:cs="Arial" w:hAnsi="Arial" w:eastAsia="Arial" w:ascii="Arial"/>
            <w:color w:val="595959"/>
            <w:spacing w:val="0"/>
            <w:w w:val="100"/>
            <w:sz w:val="24"/>
            <w:szCs w:val="24"/>
          </w:rPr>
          <w:t> </w:t>
        </w:r>
        <w:r>
          <w:rPr>
            <w:rFonts w:cs="Arial" w:hAnsi="Arial" w:eastAsia="Arial" w:ascii="Arial"/>
            <w:color w:val="595959"/>
            <w:spacing w:val="0"/>
            <w:w w:val="100"/>
            <w:sz w:val="24"/>
            <w:szCs w:val="24"/>
          </w:rPr>
          <w:t>explanation</w:t>
        </w:r>
        <w:r>
          <w:rPr>
            <w:rFonts w:cs="Arial" w:hAnsi="Arial" w:eastAsia="Arial" w:ascii="Arial"/>
            <w:color w:val="595959"/>
            <w:spacing w:val="0"/>
            <w:w w:val="100"/>
            <w:sz w:val="24"/>
            <w:szCs w:val="24"/>
          </w:rPr>
          <w:t> </w:t>
        </w:r>
        <w:r>
          <w:rPr>
            <w:rFonts w:cs="Arial" w:hAnsi="Arial" w:eastAsia="Arial" w:ascii="Arial"/>
            <w:color w:val="595959"/>
            <w:spacing w:val="0"/>
            <w:w w:val="100"/>
            <w:sz w:val="24"/>
            <w:szCs w:val="24"/>
          </w:rPr>
          <w:t>diagrams)</w:t>
        </w:r>
        <w:r>
          <w:rPr>
            <w:rFonts w:cs="Arial" w:hAnsi="Arial" w:eastAsia="Arial" w:ascii="Arial"/>
            <w:color w:val="000000"/>
            <w:spacing w:val="0"/>
            <w:w w:val="100"/>
            <w:sz w:val="24"/>
            <w:szCs w:val="24"/>
          </w:rPr>
        </w:r>
      </w:hyperlink>
    </w:p>
    <w:p>
      <w:pPr>
        <w:rPr>
          <w:rFonts w:cs="Arial" w:hAnsi="Arial" w:eastAsia="Arial" w:ascii="Arial"/>
          <w:sz w:val="24"/>
          <w:szCs w:val="24"/>
        </w:rPr>
        <w:jc w:val="left"/>
        <w:spacing w:before="54"/>
        <w:ind w:left="461"/>
      </w:pP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●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  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97A7"/>
          <w:spacing w:val="-38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0097A7"/>
          <w:spacing w:val="0"/>
          <w:w w:val="100"/>
          <w:sz w:val="24"/>
          <w:szCs w:val="24"/>
          <w:u w:val="single" w:color="0097A7"/>
        </w:rPr>
        <w:t>h</w:t>
      </w:r>
      <w:r>
        <w:rPr>
          <w:rFonts w:cs="Arial" w:hAnsi="Arial" w:eastAsia="Arial" w:ascii="Arial"/>
          <w:color w:val="0097A7"/>
          <w:spacing w:val="0"/>
          <w:w w:val="100"/>
          <w:sz w:val="24"/>
          <w:szCs w:val="24"/>
          <w:u w:val="single" w:color="0097A7"/>
        </w:rPr>
      </w:r>
      <w:r>
        <w:rPr>
          <w:rFonts w:cs="Arial" w:hAnsi="Arial" w:eastAsia="Arial" w:ascii="Arial"/>
          <w:color w:val="0097A7"/>
          <w:spacing w:val="0"/>
          <w:w w:val="100"/>
          <w:sz w:val="24"/>
          <w:szCs w:val="24"/>
          <w:u w:val="single" w:color="0097A7"/>
        </w:rPr>
        <w:t>ttp://deeplearning.net/tutorial/lstm.html</w:t>
      </w:r>
      <w:r>
        <w:rPr>
          <w:rFonts w:cs="Arial" w:hAnsi="Arial" w:eastAsia="Arial" w:ascii="Arial"/>
          <w:color w:val="0097A7"/>
          <w:spacing w:val="0"/>
          <w:w w:val="100"/>
          <w:sz w:val="24"/>
          <w:szCs w:val="24"/>
          <w:u w:val="single" w:color="0097A7"/>
        </w:rPr>
        <w:t> </w:t>
      </w:r>
      <w:r>
        <w:rPr>
          <w:rFonts w:cs="Arial" w:hAnsi="Arial" w:eastAsia="Arial" w:ascii="Arial"/>
          <w:color w:val="0097A7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(Tutorial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applying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LSTM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to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sentiment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595959"/>
          <w:spacing w:val="0"/>
          <w:w w:val="100"/>
          <w:sz w:val="24"/>
          <w:szCs w:val="24"/>
        </w:rPr>
        <w:t>analysis)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before="54"/>
        <w:ind w:left="461"/>
        <w:sectPr>
          <w:pgMar w:header="701" w:footer="0" w:top="1600" w:bottom="280" w:left="380" w:right="380"/>
          <w:headerReference w:type="default" r:id="rId73"/>
          <w:pgSz w:w="14400" w:h="8100" w:orient="landscape"/>
        </w:sectPr>
      </w:pPr>
      <w:r>
        <w:rPr>
          <w:rFonts w:cs="Arial" w:hAnsi="Arial" w:eastAsia="Arial" w:ascii="Arial"/>
          <w:color w:val="595959"/>
          <w:sz w:val="24"/>
          <w:szCs w:val="24"/>
        </w:rPr>
        <w:t>●</w:t>
      </w:r>
      <w:r>
        <w:rPr>
          <w:rFonts w:cs="Arial" w:hAnsi="Arial" w:eastAsia="Arial" w:ascii="Arial"/>
          <w:color w:val="595959"/>
          <w:sz w:val="24"/>
          <w:szCs w:val="24"/>
        </w:rPr>
        <w:t>    </w:t>
      </w:r>
      <w:r>
        <w:rPr>
          <w:rFonts w:cs="Arial" w:hAnsi="Arial" w:eastAsia="Arial" w:ascii="Arial"/>
          <w:color w:val="595959"/>
          <w:spacing w:val="28"/>
          <w:sz w:val="24"/>
          <w:szCs w:val="24"/>
        </w:rPr>
        <w:t> </w:t>
      </w:r>
      <w:r>
        <w:rPr>
          <w:rFonts w:cs="Arial" w:hAnsi="Arial" w:eastAsia="Arial" w:ascii="Arial"/>
          <w:color w:val="0097A7"/>
          <w:spacing w:val="28"/>
          <w:sz w:val="24"/>
          <w:szCs w:val="24"/>
        </w:rPr>
      </w:r>
      <w:r>
        <w:rPr>
          <w:rFonts w:cs="Arial" w:hAnsi="Arial" w:eastAsia="Arial" w:ascii="Arial"/>
          <w:color w:val="0097A7"/>
          <w:spacing w:val="0"/>
          <w:sz w:val="24"/>
          <w:szCs w:val="24"/>
          <w:u w:val="single" w:color="0097A7"/>
        </w:rPr>
        <w:t>h</w:t>
      </w:r>
      <w:r>
        <w:rPr>
          <w:rFonts w:cs="Arial" w:hAnsi="Arial" w:eastAsia="Arial" w:ascii="Arial"/>
          <w:color w:val="0097A7"/>
          <w:spacing w:val="0"/>
          <w:sz w:val="24"/>
          <w:szCs w:val="24"/>
          <w:u w:val="single" w:color="0097A7"/>
        </w:rPr>
      </w:r>
      <w:r>
        <w:rPr>
          <w:rFonts w:cs="Arial" w:hAnsi="Arial" w:eastAsia="Arial" w:ascii="Arial"/>
          <w:color w:val="0097A7"/>
          <w:spacing w:val="0"/>
          <w:sz w:val="24"/>
          <w:szCs w:val="24"/>
          <w:u w:val="single" w:color="0097A7"/>
        </w:rPr>
        <w:t>ttps://xkcd.com/1093/</w:t>
      </w:r>
      <w:r>
        <w:rPr>
          <w:rFonts w:cs="Arial" w:hAnsi="Arial" w:eastAsia="Arial" w:ascii="Arial"/>
          <w:color w:val="0097A7"/>
          <w:spacing w:val="0"/>
          <w:sz w:val="24"/>
          <w:szCs w:val="24"/>
          <w:u w:val="single" w:color="0097A7"/>
        </w:rPr>
      </w:r>
      <w:r>
        <w:rPr>
          <w:rFonts w:cs="Arial" w:hAnsi="Arial" w:eastAsia="Arial" w:ascii="Arial"/>
          <w:color w:val="0097A7"/>
          <w:spacing w:val="2"/>
          <w:sz w:val="24"/>
          <w:szCs w:val="24"/>
          <w:u w:val="single" w:color="0097A7"/>
        </w:rPr>
        <w:t> </w:t>
      </w:r>
      <w:r>
        <w:rPr>
          <w:rFonts w:cs="Arial" w:hAnsi="Arial" w:eastAsia="Arial" w:ascii="Arial"/>
          <w:color w:val="0097A7"/>
          <w:spacing w:val="2"/>
          <w:sz w:val="24"/>
          <w:szCs w:val="24"/>
        </w:rPr>
      </w:r>
      <w:r>
        <w:rPr>
          <w:rFonts w:cs="Arial" w:hAnsi="Arial" w:eastAsia="Arial" w:ascii="Arial"/>
          <w:color w:val="000000"/>
          <w:spacing w:val="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14"/>
        <w:ind w:left="388"/>
      </w:pPr>
      <w:r>
        <w:rPr>
          <w:rFonts w:cs="Arial" w:hAnsi="Arial" w:eastAsia="Arial" w:ascii="Arial"/>
          <w:color w:val="595959"/>
          <w:sz w:val="36"/>
          <w:szCs w:val="36"/>
        </w:rPr>
        <w:t>●</w:t>
      </w:r>
      <w:r>
        <w:rPr>
          <w:rFonts w:cs="Arial" w:hAnsi="Arial" w:eastAsia="Arial" w:ascii="Arial"/>
          <w:color w:val="595959"/>
          <w:sz w:val="36"/>
          <w:szCs w:val="36"/>
        </w:rPr>
        <w:t>   </w:t>
      </w:r>
      <w:r>
        <w:rPr>
          <w:rFonts w:cs="Arial" w:hAnsi="Arial" w:eastAsia="Arial" w:ascii="Arial"/>
          <w:color w:val="595959"/>
          <w:spacing w:val="-39"/>
          <w:sz w:val="36"/>
          <w:szCs w:val="36"/>
        </w:rPr>
        <w:t> </w:t>
      </w:r>
      <w:r>
        <w:rPr>
          <w:rFonts w:cs="Arial" w:hAnsi="Arial" w:eastAsia="Arial" w:ascii="Arial"/>
          <w:color w:val="0097A7"/>
          <w:spacing w:val="-39"/>
          <w:sz w:val="36"/>
          <w:szCs w:val="36"/>
        </w:rPr>
      </w:r>
      <w:r>
        <w:rPr>
          <w:rFonts w:cs="Arial" w:hAnsi="Arial" w:eastAsia="Arial" w:ascii="Arial"/>
          <w:color w:val="0097A7"/>
          <w:spacing w:val="0"/>
          <w:sz w:val="36"/>
          <w:szCs w:val="36"/>
          <w:u w:val="thick" w:color="0097A7"/>
        </w:rPr>
        <w:t>h</w:t>
      </w:r>
      <w:r>
        <w:rPr>
          <w:rFonts w:cs="Arial" w:hAnsi="Arial" w:eastAsia="Arial" w:ascii="Arial"/>
          <w:color w:val="0097A7"/>
          <w:spacing w:val="0"/>
          <w:sz w:val="36"/>
          <w:szCs w:val="36"/>
          <w:u w:val="thick" w:color="0097A7"/>
        </w:rPr>
      </w:r>
      <w:r>
        <w:rPr>
          <w:rFonts w:cs="Arial" w:hAnsi="Arial" w:eastAsia="Arial" w:ascii="Arial"/>
          <w:color w:val="0097A7"/>
          <w:spacing w:val="0"/>
          <w:sz w:val="36"/>
          <w:szCs w:val="36"/>
          <w:u w:val="thick" w:color="0097A7"/>
        </w:rPr>
        <w:t>ttp://deeplearning.net/tutorial/lstm.html</w:t>
      </w:r>
      <w:r>
        <w:rPr>
          <w:rFonts w:cs="Arial" w:hAnsi="Arial" w:eastAsia="Arial" w:ascii="Arial"/>
          <w:color w:val="0097A7"/>
          <w:spacing w:val="0"/>
          <w:sz w:val="36"/>
          <w:szCs w:val="36"/>
          <w:u w:val="thick" w:color="0097A7"/>
        </w:rPr>
      </w:r>
      <w:r>
        <w:rPr>
          <w:rFonts w:cs="Arial" w:hAnsi="Arial" w:eastAsia="Arial" w:ascii="Arial"/>
          <w:color w:val="0097A7"/>
          <w:spacing w:val="5"/>
          <w:sz w:val="36"/>
          <w:szCs w:val="36"/>
          <w:u w:val="thick" w:color="0097A7"/>
        </w:rPr>
        <w:t> </w:t>
      </w:r>
      <w:r>
        <w:rPr>
          <w:rFonts w:cs="Arial" w:hAnsi="Arial" w:eastAsia="Arial" w:ascii="Arial"/>
          <w:color w:val="0097A7"/>
          <w:spacing w:val="5"/>
          <w:sz w:val="36"/>
          <w:szCs w:val="36"/>
        </w:rPr>
      </w:r>
      <w:r>
        <w:rPr>
          <w:rFonts w:cs="Arial" w:hAnsi="Arial" w:eastAsia="Arial" w:ascii="Arial"/>
          <w:color w:val="000000"/>
          <w:spacing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81"/>
        <w:ind w:left="388"/>
      </w:pPr>
      <w:r>
        <w:rPr>
          <w:rFonts w:cs="Arial" w:hAnsi="Arial" w:eastAsia="Arial" w:ascii="Arial"/>
          <w:color w:val="595959"/>
          <w:sz w:val="36"/>
          <w:szCs w:val="36"/>
        </w:rPr>
        <w:t>●</w:t>
      </w:r>
      <w:r>
        <w:rPr>
          <w:rFonts w:cs="Arial" w:hAnsi="Arial" w:eastAsia="Arial" w:ascii="Arial"/>
          <w:color w:val="595959"/>
          <w:sz w:val="36"/>
          <w:szCs w:val="36"/>
        </w:rPr>
        <w:t>   </w:t>
      </w:r>
      <w:r>
        <w:rPr>
          <w:rFonts w:cs="Arial" w:hAnsi="Arial" w:eastAsia="Arial" w:ascii="Arial"/>
          <w:color w:val="595959"/>
          <w:spacing w:val="-39"/>
          <w:sz w:val="36"/>
          <w:szCs w:val="36"/>
        </w:rPr>
        <w:t> </w:t>
      </w:r>
      <w:r>
        <w:rPr>
          <w:rFonts w:cs="Arial" w:hAnsi="Arial" w:eastAsia="Arial" w:ascii="Arial"/>
          <w:color w:val="0097A7"/>
          <w:spacing w:val="-39"/>
          <w:sz w:val="36"/>
          <w:szCs w:val="36"/>
        </w:rPr>
      </w:r>
      <w:r>
        <w:rPr>
          <w:rFonts w:cs="Arial" w:hAnsi="Arial" w:eastAsia="Arial" w:ascii="Arial"/>
          <w:color w:val="0097A7"/>
          <w:spacing w:val="0"/>
          <w:sz w:val="36"/>
          <w:szCs w:val="36"/>
          <w:u w:val="thick" w:color="0097A7"/>
        </w:rPr>
        <w:t>h</w:t>
      </w:r>
      <w:r>
        <w:rPr>
          <w:rFonts w:cs="Arial" w:hAnsi="Arial" w:eastAsia="Arial" w:ascii="Arial"/>
          <w:color w:val="0097A7"/>
          <w:spacing w:val="0"/>
          <w:sz w:val="36"/>
          <w:szCs w:val="36"/>
          <w:u w:val="thick" w:color="0097A7"/>
        </w:rPr>
      </w:r>
      <w:r>
        <w:rPr>
          <w:rFonts w:cs="Arial" w:hAnsi="Arial" w:eastAsia="Arial" w:ascii="Arial"/>
          <w:color w:val="0097A7"/>
          <w:spacing w:val="0"/>
          <w:sz w:val="36"/>
          <w:szCs w:val="36"/>
          <w:u w:val="thick" w:color="0097A7"/>
        </w:rPr>
        <w:t>ttps://github.com/zhongkaifu/RNNSharp</w:t>
      </w:r>
      <w:r>
        <w:rPr>
          <w:rFonts w:cs="Arial" w:hAnsi="Arial" w:eastAsia="Arial" w:ascii="Arial"/>
          <w:color w:val="0097A7"/>
          <w:spacing w:val="0"/>
          <w:sz w:val="36"/>
          <w:szCs w:val="36"/>
          <w:u w:val="thick" w:color="0097A7"/>
        </w:rPr>
      </w:r>
      <w:r>
        <w:rPr>
          <w:rFonts w:cs="Arial" w:hAnsi="Arial" w:eastAsia="Arial" w:ascii="Arial"/>
          <w:color w:val="0097A7"/>
          <w:spacing w:val="5"/>
          <w:sz w:val="36"/>
          <w:szCs w:val="36"/>
          <w:u w:val="thick" w:color="0097A7"/>
        </w:rPr>
        <w:t> </w:t>
      </w:r>
      <w:r>
        <w:rPr>
          <w:rFonts w:cs="Arial" w:hAnsi="Arial" w:eastAsia="Arial" w:ascii="Arial"/>
          <w:color w:val="0097A7"/>
          <w:spacing w:val="5"/>
          <w:sz w:val="36"/>
          <w:szCs w:val="36"/>
        </w:rPr>
      </w:r>
      <w:r>
        <w:rPr>
          <w:rFonts w:cs="Arial" w:hAnsi="Arial" w:eastAsia="Arial" w:ascii="Arial"/>
          <w:color w:val="000000"/>
          <w:spacing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81"/>
        <w:ind w:left="388"/>
      </w:pPr>
      <w:r>
        <w:rPr>
          <w:rFonts w:cs="Arial" w:hAnsi="Arial" w:eastAsia="Arial" w:ascii="Arial"/>
          <w:color w:val="595959"/>
          <w:sz w:val="36"/>
          <w:szCs w:val="36"/>
        </w:rPr>
        <w:t>●</w:t>
      </w:r>
      <w:r>
        <w:rPr>
          <w:rFonts w:cs="Arial" w:hAnsi="Arial" w:eastAsia="Arial" w:ascii="Arial"/>
          <w:color w:val="595959"/>
          <w:sz w:val="36"/>
          <w:szCs w:val="36"/>
        </w:rPr>
        <w:t>   </w:t>
      </w:r>
      <w:r>
        <w:rPr>
          <w:rFonts w:cs="Arial" w:hAnsi="Arial" w:eastAsia="Arial" w:ascii="Arial"/>
          <w:color w:val="595959"/>
          <w:spacing w:val="-39"/>
          <w:sz w:val="36"/>
          <w:szCs w:val="36"/>
        </w:rPr>
        <w:t> </w:t>
      </w:r>
      <w:r>
        <w:rPr>
          <w:rFonts w:cs="Arial" w:hAnsi="Arial" w:eastAsia="Arial" w:ascii="Arial"/>
          <w:color w:val="0097A7"/>
          <w:spacing w:val="-39"/>
          <w:sz w:val="36"/>
          <w:szCs w:val="36"/>
        </w:rPr>
      </w:r>
      <w:r>
        <w:rPr>
          <w:rFonts w:cs="Arial" w:hAnsi="Arial" w:eastAsia="Arial" w:ascii="Arial"/>
          <w:color w:val="0097A7"/>
          <w:spacing w:val="0"/>
          <w:sz w:val="36"/>
          <w:szCs w:val="36"/>
          <w:u w:val="thick" w:color="0097A7"/>
        </w:rPr>
        <w:t>h</w:t>
      </w:r>
      <w:r>
        <w:rPr>
          <w:rFonts w:cs="Arial" w:hAnsi="Arial" w:eastAsia="Arial" w:ascii="Arial"/>
          <w:color w:val="0097A7"/>
          <w:spacing w:val="0"/>
          <w:sz w:val="36"/>
          <w:szCs w:val="36"/>
          <w:u w:val="thick" w:color="0097A7"/>
        </w:rPr>
      </w:r>
      <w:hyperlink r:id="rId76">
        <w:r>
          <w:rPr>
            <w:rFonts w:cs="Arial" w:hAnsi="Arial" w:eastAsia="Arial" w:ascii="Arial"/>
            <w:color w:val="0097A7"/>
            <w:spacing w:val="0"/>
            <w:sz w:val="36"/>
            <w:szCs w:val="36"/>
            <w:u w:val="thick" w:color="0097A7"/>
          </w:rPr>
          <w:t>ttp://blog.leanote.com/post/wjgaas@126.com/RNN-and-LSTM-List</w:t>
        </w:r>
        <w:r>
          <w:rPr>
            <w:rFonts w:cs="Arial" w:hAnsi="Arial" w:eastAsia="Arial" w:ascii="Arial"/>
            <w:color w:val="0097A7"/>
            <w:spacing w:val="0"/>
            <w:sz w:val="36"/>
            <w:szCs w:val="36"/>
            <w:u w:val="thick" w:color="0097A7"/>
          </w:rPr>
        </w:r>
        <w:r>
          <w:rPr>
            <w:rFonts w:cs="Arial" w:hAnsi="Arial" w:eastAsia="Arial" w:ascii="Arial"/>
            <w:color w:val="0097A7"/>
            <w:spacing w:val="7"/>
            <w:sz w:val="36"/>
            <w:szCs w:val="36"/>
            <w:u w:val="thick" w:color="0097A7"/>
          </w:rPr>
          <w:t> </w:t>
        </w:r>
        <w:r>
          <w:rPr>
            <w:rFonts w:cs="Arial" w:hAnsi="Arial" w:eastAsia="Arial" w:ascii="Arial"/>
            <w:color w:val="0097A7"/>
            <w:spacing w:val="7"/>
            <w:sz w:val="36"/>
            <w:szCs w:val="36"/>
          </w:rPr>
        </w:r>
        <w:r>
          <w:rPr>
            <w:rFonts w:cs="Arial" w:hAnsi="Arial" w:eastAsia="Arial" w:ascii="Arial"/>
            <w:color w:val="000000"/>
            <w:spacing w:val="0"/>
            <w:sz w:val="36"/>
            <w:szCs w:val="36"/>
          </w:rPr>
        </w:r>
      </w:hyperlink>
    </w:p>
    <w:p>
      <w:pPr>
        <w:rPr>
          <w:rFonts w:cs="Arial" w:hAnsi="Arial" w:eastAsia="Arial" w:ascii="Arial"/>
          <w:sz w:val="36"/>
          <w:szCs w:val="36"/>
        </w:rPr>
        <w:jc w:val="left"/>
        <w:spacing w:before="81"/>
        <w:ind w:left="388"/>
      </w:pPr>
      <w:r>
        <w:rPr>
          <w:rFonts w:cs="Arial" w:hAnsi="Arial" w:eastAsia="Arial" w:ascii="Arial"/>
          <w:color w:val="595959"/>
          <w:sz w:val="36"/>
          <w:szCs w:val="36"/>
        </w:rPr>
        <w:t>●</w:t>
      </w:r>
      <w:r>
        <w:rPr>
          <w:rFonts w:cs="Arial" w:hAnsi="Arial" w:eastAsia="Arial" w:ascii="Arial"/>
          <w:color w:val="595959"/>
          <w:sz w:val="36"/>
          <w:szCs w:val="36"/>
        </w:rPr>
        <w:t>   </w:t>
      </w:r>
      <w:r>
        <w:rPr>
          <w:rFonts w:cs="Arial" w:hAnsi="Arial" w:eastAsia="Arial" w:ascii="Arial"/>
          <w:color w:val="595959"/>
          <w:spacing w:val="-39"/>
          <w:sz w:val="36"/>
          <w:szCs w:val="36"/>
        </w:rPr>
        <w:t> </w:t>
      </w:r>
      <w:r>
        <w:rPr>
          <w:rFonts w:cs="Arial" w:hAnsi="Arial" w:eastAsia="Arial" w:ascii="Arial"/>
          <w:color w:val="0097A7"/>
          <w:spacing w:val="-39"/>
          <w:sz w:val="36"/>
          <w:szCs w:val="36"/>
        </w:rPr>
      </w:r>
      <w:r>
        <w:rPr>
          <w:rFonts w:cs="Arial" w:hAnsi="Arial" w:eastAsia="Arial" w:ascii="Arial"/>
          <w:color w:val="0097A7"/>
          <w:spacing w:val="0"/>
          <w:sz w:val="36"/>
          <w:szCs w:val="36"/>
          <w:u w:val="thick" w:color="0097A7"/>
        </w:rPr>
        <w:t>h</w:t>
      </w:r>
      <w:r>
        <w:rPr>
          <w:rFonts w:cs="Arial" w:hAnsi="Arial" w:eastAsia="Arial" w:ascii="Arial"/>
          <w:color w:val="0097A7"/>
          <w:spacing w:val="0"/>
          <w:sz w:val="36"/>
          <w:szCs w:val="36"/>
          <w:u w:val="thick" w:color="0097A7"/>
        </w:rPr>
      </w:r>
      <w:r>
        <w:rPr>
          <w:rFonts w:cs="Arial" w:hAnsi="Arial" w:eastAsia="Arial" w:ascii="Arial"/>
          <w:color w:val="0097A7"/>
          <w:spacing w:val="0"/>
          <w:sz w:val="36"/>
          <w:szCs w:val="36"/>
          <w:u w:val="thick" w:color="0097A7"/>
        </w:rPr>
        <w:t>ttps://deeplearning4j.org/lstm</w:t>
      </w:r>
      <w:r>
        <w:rPr>
          <w:rFonts w:cs="Arial" w:hAnsi="Arial" w:eastAsia="Arial" w:ascii="Arial"/>
          <w:color w:val="0097A7"/>
          <w:spacing w:val="0"/>
          <w:sz w:val="36"/>
          <w:szCs w:val="36"/>
          <w:u w:val="thick" w:color="0097A7"/>
        </w:rPr>
      </w:r>
      <w:r>
        <w:rPr>
          <w:rFonts w:cs="Arial" w:hAnsi="Arial" w:eastAsia="Arial" w:ascii="Arial"/>
          <w:color w:val="0097A7"/>
          <w:spacing w:val="3"/>
          <w:sz w:val="36"/>
          <w:szCs w:val="36"/>
          <w:u w:val="thick" w:color="0097A7"/>
        </w:rPr>
        <w:t> </w:t>
      </w:r>
      <w:r>
        <w:rPr>
          <w:rFonts w:cs="Arial" w:hAnsi="Arial" w:eastAsia="Arial" w:ascii="Arial"/>
          <w:color w:val="0097A7"/>
          <w:spacing w:val="3"/>
          <w:sz w:val="36"/>
          <w:szCs w:val="36"/>
        </w:rPr>
      </w:r>
      <w:r>
        <w:rPr>
          <w:rFonts w:cs="Arial" w:hAnsi="Arial" w:eastAsia="Arial" w:ascii="Arial"/>
          <w:color w:val="000000"/>
          <w:spacing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81"/>
        <w:ind w:left="388"/>
      </w:pPr>
      <w:r>
        <w:rPr>
          <w:rFonts w:cs="Arial" w:hAnsi="Arial" w:eastAsia="Arial" w:ascii="Arial"/>
          <w:color w:val="595959"/>
          <w:sz w:val="36"/>
          <w:szCs w:val="36"/>
        </w:rPr>
        <w:t>●</w:t>
      </w:r>
      <w:r>
        <w:rPr>
          <w:rFonts w:cs="Arial" w:hAnsi="Arial" w:eastAsia="Arial" w:ascii="Arial"/>
          <w:color w:val="595959"/>
          <w:sz w:val="36"/>
          <w:szCs w:val="36"/>
        </w:rPr>
        <w:t>   </w:t>
      </w:r>
      <w:r>
        <w:rPr>
          <w:rFonts w:cs="Arial" w:hAnsi="Arial" w:eastAsia="Arial" w:ascii="Arial"/>
          <w:color w:val="595959"/>
          <w:spacing w:val="-39"/>
          <w:sz w:val="36"/>
          <w:szCs w:val="36"/>
        </w:rPr>
        <w:t> </w:t>
      </w:r>
      <w:r>
        <w:rPr>
          <w:rFonts w:cs="Arial" w:hAnsi="Arial" w:eastAsia="Arial" w:ascii="Arial"/>
          <w:color w:val="0097A7"/>
          <w:spacing w:val="-39"/>
          <w:sz w:val="36"/>
          <w:szCs w:val="36"/>
        </w:rPr>
      </w:r>
      <w:r>
        <w:rPr>
          <w:rFonts w:cs="Arial" w:hAnsi="Arial" w:eastAsia="Arial" w:ascii="Arial"/>
          <w:color w:val="0097A7"/>
          <w:spacing w:val="0"/>
          <w:sz w:val="36"/>
          <w:szCs w:val="36"/>
          <w:u w:val="thick" w:color="0097A7"/>
        </w:rPr>
        <w:t>h</w:t>
      </w:r>
      <w:r>
        <w:rPr>
          <w:rFonts w:cs="Arial" w:hAnsi="Arial" w:eastAsia="Arial" w:ascii="Arial"/>
          <w:color w:val="0097A7"/>
          <w:spacing w:val="0"/>
          <w:sz w:val="36"/>
          <w:szCs w:val="36"/>
          <w:u w:val="thick" w:color="0097A7"/>
        </w:rPr>
      </w:r>
      <w:r>
        <w:rPr>
          <w:rFonts w:cs="Arial" w:hAnsi="Arial" w:eastAsia="Arial" w:ascii="Arial"/>
          <w:color w:val="0097A7"/>
          <w:spacing w:val="0"/>
          <w:sz w:val="36"/>
          <w:szCs w:val="36"/>
          <w:u w:val="thick" w:color="0097A7"/>
        </w:rPr>
        <w:t>ttps://apaszke.github.io/lstm-explained.html</w:t>
      </w:r>
      <w:r>
        <w:rPr>
          <w:rFonts w:cs="Arial" w:hAnsi="Arial" w:eastAsia="Arial" w:ascii="Arial"/>
          <w:color w:val="0097A7"/>
          <w:spacing w:val="0"/>
          <w:sz w:val="36"/>
          <w:szCs w:val="36"/>
          <w:u w:val="thick" w:color="0097A7"/>
        </w:rPr>
      </w:r>
      <w:r>
        <w:rPr>
          <w:rFonts w:cs="Arial" w:hAnsi="Arial" w:eastAsia="Arial" w:ascii="Arial"/>
          <w:color w:val="0097A7"/>
          <w:spacing w:val="5"/>
          <w:sz w:val="36"/>
          <w:szCs w:val="36"/>
          <w:u w:val="thick" w:color="0097A7"/>
        </w:rPr>
        <w:t> </w:t>
      </w:r>
      <w:r>
        <w:rPr>
          <w:rFonts w:cs="Arial" w:hAnsi="Arial" w:eastAsia="Arial" w:ascii="Arial"/>
          <w:color w:val="0097A7"/>
          <w:spacing w:val="5"/>
          <w:sz w:val="36"/>
          <w:szCs w:val="36"/>
        </w:rPr>
      </w:r>
      <w:r>
        <w:rPr>
          <w:rFonts w:cs="Arial" w:hAnsi="Arial" w:eastAsia="Arial" w:ascii="Arial"/>
          <w:color w:val="000000"/>
          <w:spacing w:val="0"/>
          <w:sz w:val="36"/>
          <w:szCs w:val="36"/>
        </w:rPr>
      </w:r>
    </w:p>
    <w:p>
      <w:pPr>
        <w:rPr>
          <w:rFonts w:cs="Arial" w:hAnsi="Arial" w:eastAsia="Arial" w:ascii="Arial"/>
          <w:sz w:val="36"/>
          <w:szCs w:val="36"/>
        </w:rPr>
        <w:jc w:val="left"/>
        <w:spacing w:before="81"/>
        <w:ind w:left="388"/>
      </w:pPr>
      <w:r>
        <w:pict>
          <v:group style="position:absolute;margin-left:24.5433pt;margin-top:90.7461pt;width:670.913pt;height:269.008pt;mso-position-horizontal-relative:page;mso-position-vertical-relative:page;z-index:-696" coordorigin="491,1815" coordsize="13418,5380">
            <v:shape style="position:absolute;left:491;top:1815;width:13418;height:5380" coordorigin="491,1815" coordsize="13418,5380" path="m491,1815l13909,1815,13909,7195,491,7195,491,1815xe" filled="t" fillcolor="#000000" stroked="f">
              <v:path arrowok="t"/>
              <v:fill/>
            </v:shape>
            <w10:wrap type="none"/>
          </v:group>
        </w:pict>
      </w:r>
      <w:r>
        <w:rPr>
          <w:rFonts w:cs="Arial" w:hAnsi="Arial" w:eastAsia="Arial" w:ascii="Arial"/>
          <w:color w:val="595959"/>
          <w:sz w:val="36"/>
          <w:szCs w:val="36"/>
        </w:rPr>
        <w:t>●</w:t>
      </w:r>
      <w:r>
        <w:rPr>
          <w:rFonts w:cs="Arial" w:hAnsi="Arial" w:eastAsia="Arial" w:ascii="Arial"/>
          <w:color w:val="595959"/>
          <w:sz w:val="36"/>
          <w:szCs w:val="36"/>
        </w:rPr>
        <w:t>   </w:t>
      </w:r>
      <w:r>
        <w:rPr>
          <w:rFonts w:cs="Arial" w:hAnsi="Arial" w:eastAsia="Arial" w:ascii="Arial"/>
          <w:color w:val="595959"/>
          <w:spacing w:val="-39"/>
          <w:sz w:val="36"/>
          <w:szCs w:val="36"/>
        </w:rPr>
        <w:t> </w:t>
      </w:r>
      <w:r>
        <w:rPr>
          <w:rFonts w:cs="Arial" w:hAnsi="Arial" w:eastAsia="Arial" w:ascii="Arial"/>
          <w:color w:val="0097A7"/>
          <w:spacing w:val="-39"/>
          <w:sz w:val="36"/>
          <w:szCs w:val="36"/>
        </w:rPr>
      </w:r>
      <w:r>
        <w:rPr>
          <w:rFonts w:cs="Arial" w:hAnsi="Arial" w:eastAsia="Arial" w:ascii="Arial"/>
          <w:color w:val="0097A7"/>
          <w:spacing w:val="0"/>
          <w:sz w:val="36"/>
          <w:szCs w:val="36"/>
          <w:u w:val="thick" w:color="0097A7"/>
        </w:rPr>
        <w:t>h</w:t>
      </w:r>
      <w:r>
        <w:rPr>
          <w:rFonts w:cs="Arial" w:hAnsi="Arial" w:eastAsia="Arial" w:ascii="Arial"/>
          <w:color w:val="0097A7"/>
          <w:spacing w:val="0"/>
          <w:sz w:val="36"/>
          <w:szCs w:val="36"/>
          <w:u w:val="thick" w:color="0097A7"/>
        </w:rPr>
      </w:r>
      <w:hyperlink r:id="rId77">
        <w:r>
          <w:rPr>
            <w:rFonts w:cs="Arial" w:hAnsi="Arial" w:eastAsia="Arial" w:ascii="Arial"/>
            <w:color w:val="0097A7"/>
            <w:spacing w:val="0"/>
            <w:sz w:val="36"/>
            <w:szCs w:val="36"/>
            <w:u w:val="thick" w:color="0097A7"/>
          </w:rPr>
          <w:t>ttps://medium.com/@shiyan/understanding-lstm-and-its-diagrams-37e2f46f1</w:t>
        </w:r>
        <w:r>
          <w:rPr>
            <w:rFonts w:cs="Arial" w:hAnsi="Arial" w:eastAsia="Arial" w:ascii="Arial"/>
            <w:color w:val="0097A7"/>
            <w:spacing w:val="0"/>
            <w:sz w:val="36"/>
            <w:szCs w:val="36"/>
            <w:u w:val="thick" w:color="0097A7"/>
          </w:rPr>
        </w:r>
        <w:r>
          <w:rPr>
            <w:rFonts w:cs="Arial" w:hAnsi="Arial" w:eastAsia="Arial" w:ascii="Arial"/>
            <w:color w:val="0097A7"/>
            <w:spacing w:val="6"/>
            <w:sz w:val="36"/>
            <w:szCs w:val="36"/>
            <w:u w:val="thick" w:color="0097A7"/>
          </w:rPr>
          <w:t> </w:t>
        </w:r>
        <w:r>
          <w:rPr>
            <w:rFonts w:cs="Arial" w:hAnsi="Arial" w:eastAsia="Arial" w:ascii="Arial"/>
            <w:color w:val="0097A7"/>
            <w:spacing w:val="6"/>
            <w:sz w:val="36"/>
            <w:szCs w:val="36"/>
          </w:rPr>
        </w:r>
        <w:r>
          <w:rPr>
            <w:rFonts w:cs="Arial" w:hAnsi="Arial" w:eastAsia="Arial" w:ascii="Arial"/>
            <w:color w:val="000000"/>
            <w:spacing w:val="0"/>
            <w:sz w:val="36"/>
            <w:szCs w:val="36"/>
          </w:rPr>
        </w:r>
      </w:hyperlink>
    </w:p>
    <w:p>
      <w:pPr>
        <w:rPr>
          <w:rFonts w:cs="Arial" w:hAnsi="Arial" w:eastAsia="Arial" w:ascii="Arial"/>
          <w:sz w:val="36"/>
          <w:szCs w:val="36"/>
        </w:rPr>
        <w:jc w:val="left"/>
        <w:spacing w:before="81"/>
        <w:ind w:left="966"/>
      </w:pPr>
      <w:r>
        <w:rPr>
          <w:rFonts w:cs="Arial" w:hAnsi="Arial" w:eastAsia="Arial" w:ascii="Arial"/>
          <w:color w:val="0097A7"/>
          <w:sz w:val="36"/>
          <w:szCs w:val="36"/>
        </w:rPr>
      </w:r>
      <w:r>
        <w:rPr>
          <w:rFonts w:cs="Arial" w:hAnsi="Arial" w:eastAsia="Arial" w:ascii="Arial"/>
          <w:color w:val="0097A7"/>
          <w:sz w:val="36"/>
          <w:szCs w:val="36"/>
          <w:u w:val="thick" w:color="0097A7"/>
        </w:rPr>
        <w:t>7</w:t>
      </w:r>
      <w:r>
        <w:rPr>
          <w:rFonts w:cs="Arial" w:hAnsi="Arial" w:eastAsia="Arial" w:ascii="Arial"/>
          <w:color w:val="0097A7"/>
          <w:sz w:val="36"/>
          <w:szCs w:val="36"/>
          <w:u w:val="thick" w:color="0097A7"/>
        </w:rPr>
      </w:r>
      <w:r>
        <w:rPr>
          <w:rFonts w:cs="Arial" w:hAnsi="Arial" w:eastAsia="Arial" w:ascii="Arial"/>
          <w:color w:val="0097A7"/>
          <w:sz w:val="36"/>
          <w:szCs w:val="36"/>
          <w:u w:val="thick" w:color="0097A7"/>
        </w:rPr>
        <w:t>14</w:t>
      </w:r>
      <w:r>
        <w:rPr>
          <w:rFonts w:cs="Arial" w:hAnsi="Arial" w:eastAsia="Arial" w:ascii="Arial"/>
          <w:color w:val="0097A7"/>
          <w:sz w:val="36"/>
          <w:szCs w:val="36"/>
          <w:u w:val="thick" w:color="0097A7"/>
        </w:rPr>
      </w:r>
      <w:r>
        <w:rPr>
          <w:rFonts w:cs="Arial" w:hAnsi="Arial" w:eastAsia="Arial" w:ascii="Arial"/>
          <w:color w:val="0097A7"/>
          <w:sz w:val="36"/>
          <w:szCs w:val="36"/>
          <w:u w:val="thick" w:color="0097A7"/>
        </w:rPr>
        <w:t> </w:t>
      </w:r>
      <w:r>
        <w:rPr>
          <w:rFonts w:cs="Arial" w:hAnsi="Arial" w:eastAsia="Arial" w:ascii="Arial"/>
          <w:color w:val="0097A7"/>
          <w:sz w:val="36"/>
          <w:szCs w:val="36"/>
        </w:rPr>
      </w:r>
      <w:r>
        <w:rPr>
          <w:rFonts w:cs="Arial" w:hAnsi="Arial" w:eastAsia="Arial" w:ascii="Arial"/>
          <w:color w:val="000000"/>
          <w:sz w:val="36"/>
          <w:szCs w:val="36"/>
        </w:rPr>
      </w:r>
    </w:p>
    <w:sectPr>
      <w:pgMar w:header="701" w:footer="0" w:top="1600" w:bottom="280" w:left="380" w:right="380"/>
      <w:headerReference w:type="default" r:id="rId75"/>
      <w:pgSz w:w="14400" w:h="8100" w:orient="landscape"/>
    </w:sectPr>
  </w:body>
</w:document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30.2933pt;margin-top:44.9825pt;width:148.216pt;height:30pt;mso-position-horizontal-relative:page;mso-position-vertical-relative:page;z-index:-751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56"/>
                    <w:szCs w:val="56"/>
                  </w:rPr>
                  <w:jc w:val="left"/>
                  <w:spacing w:lineRule="exact" w:line="580"/>
                  <w:ind w:left="20" w:right="-84"/>
                </w:pPr>
                <w:r>
                  <w:rPr>
                    <w:rFonts w:cs="Arial" w:hAnsi="Arial" w:eastAsia="Arial" w:ascii="Arial"/>
                    <w:spacing w:val="0"/>
                    <w:w w:val="100"/>
                    <w:sz w:val="56"/>
                    <w:szCs w:val="56"/>
                  </w:rPr>
                  <w:t>Introduction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24.5433pt;margin-top:35.0413pt;width:670.913pt;height:45.0945pt;mso-position-horizontal-relative:page;mso-position-vertical-relative:page;z-index:-743" coordorigin="491,701" coordsize="13418,902">
          <v:shape style="position:absolute;left:491;top:701;width:13418;height:902" coordorigin="491,701" coordsize="13418,902" path="m491,701l13909,701,13909,1603,491,1603,491,701xe" filled="t" fillcolor="#000000" stroked="f">
            <v:path arrowok="t"/>
            <v:fill/>
          </v:shape>
          <w10:wrap type="none"/>
        </v:group>
      </w:pict>
    </w:r>
    <w:r>
      <w:pict>
        <v:shape type="#_x0000_t202" style="position:absolute;margin-left:30.2933pt;margin-top:44.9825pt;width:185.484pt;height:30pt;mso-position-horizontal-relative:page;mso-position-vertical-relative:page;z-index:-742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56"/>
                    <w:szCs w:val="56"/>
                  </w:rPr>
                  <w:jc w:val="left"/>
                  <w:spacing w:lineRule="exact" w:line="580"/>
                  <w:ind w:left="20" w:right="-84"/>
                </w:pPr>
                <w:r>
                  <w:rPr>
                    <w:rFonts w:cs="Arial" w:hAnsi="Arial" w:eastAsia="Arial" w:ascii="Arial"/>
                    <w:spacing w:val="0"/>
                    <w:w w:val="100"/>
                    <w:sz w:val="56"/>
                    <w:szCs w:val="56"/>
                  </w:rPr>
                  <w:t>LSTM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56"/>
                    <w:szCs w:val="56"/>
                  </w:rPr>
                  <w:t> 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56"/>
                    <w:szCs w:val="56"/>
                  </w:rPr>
                  <w:t>Training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24.5433pt;margin-top:35.0413pt;width:670.913pt;height:45.0945pt;mso-position-horizontal-relative:page;mso-position-vertical-relative:page;z-index:-741" coordorigin="491,701" coordsize="13418,902">
          <v:shape style="position:absolute;left:491;top:701;width:13418;height:902" coordorigin="491,701" coordsize="13418,902" path="m491,701l13909,701,13909,1603,491,1603,491,701xe" filled="t" fillcolor="#000000" stroked="f">
            <v:path arrowok="t"/>
            <v:fill/>
          </v:shape>
          <w10:wrap type="none"/>
        </v:group>
      </w:pict>
    </w:r>
    <w:r>
      <w:pict>
        <v:shape type="#_x0000_t202" style="position:absolute;margin-left:30.2933pt;margin-top:44.9825pt;width:165.296pt;height:30pt;mso-position-horizontal-relative:page;mso-position-vertical-relative:page;z-index:-740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56"/>
                    <w:szCs w:val="56"/>
                  </w:rPr>
                  <w:jc w:val="left"/>
                  <w:spacing w:lineRule="exact" w:line="580"/>
                  <w:ind w:left="20" w:right="-84"/>
                </w:pPr>
                <w:r>
                  <w:rPr>
                    <w:rFonts w:cs="Arial" w:hAnsi="Arial" w:eastAsia="Arial" w:ascii="Arial"/>
                    <w:spacing w:val="0"/>
                    <w:w w:val="100"/>
                    <w:sz w:val="56"/>
                    <w:szCs w:val="56"/>
                  </w:rPr>
                  <w:t>Deep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56"/>
                    <w:szCs w:val="56"/>
                  </w:rPr>
                  <w:t> 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56"/>
                    <w:szCs w:val="56"/>
                  </w:rPr>
                  <w:t>LSTMs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24.5433pt;margin-top:35.0413pt;width:670.913pt;height:45.0945pt;mso-position-horizontal-relative:page;mso-position-vertical-relative:page;z-index:-739" coordorigin="491,701" coordsize="13418,902">
          <v:shape style="position:absolute;left:491;top:701;width:13418;height:902" coordorigin="491,701" coordsize="13418,902" path="m491,701l13909,701,13909,1603,491,1603,491,701xe" filled="t" fillcolor="#000000" stroked="f">
            <v:path arrowok="t"/>
            <v:fill/>
          </v:shape>
          <w10:wrap type="none"/>
        </v:group>
      </w:pict>
    </w:r>
    <w:r>
      <w:pict>
        <v:shape type="#_x0000_t202" style="position:absolute;margin-left:30.2933pt;margin-top:44.9825pt;width:236.836pt;height:30pt;mso-position-horizontal-relative:page;mso-position-vertical-relative:page;z-index:-738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56"/>
                    <w:szCs w:val="56"/>
                  </w:rPr>
                  <w:jc w:val="left"/>
                  <w:spacing w:lineRule="exact" w:line="580"/>
                  <w:ind w:left="20" w:right="-84"/>
                </w:pPr>
                <w:r>
                  <w:rPr>
                    <w:rFonts w:cs="Arial" w:hAnsi="Arial" w:eastAsia="Arial" w:ascii="Arial"/>
                    <w:spacing w:val="0"/>
                    <w:w w:val="100"/>
                    <w:sz w:val="56"/>
                    <w:szCs w:val="56"/>
                  </w:rPr>
                  <w:t>Bidirectional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56"/>
                    <w:szCs w:val="56"/>
                  </w:rPr>
                  <w:t> 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56"/>
                    <w:szCs w:val="56"/>
                  </w:rPr>
                  <w:t>RNNs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24.5433pt;margin-top:35.0413pt;width:670.913pt;height:45.0945pt;mso-position-horizontal-relative:page;mso-position-vertical-relative:page;z-index:-737" coordorigin="491,701" coordsize="13418,902">
          <v:shape style="position:absolute;left:491;top:701;width:13418;height:902" coordorigin="491,701" coordsize="13418,902" path="m491,701l13909,701,13909,1603,491,1603,491,701xe" filled="t" fillcolor="#000000" stroked="f">
            <v:path arrowok="t"/>
            <v:fill/>
          </v:shape>
          <w10:wrap type="none"/>
        </v:group>
      </w:pict>
    </w:r>
    <w:r>
      <w:rPr>
        <w:sz w:val="20"/>
        <w:szCs w:val="20"/>
      </w:rPr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24.5433pt;margin-top:35.0413pt;width:670.913pt;height:45.0945pt;mso-position-horizontal-relative:page;mso-position-vertical-relative:page;z-index:-736" coordorigin="491,701" coordsize="13418,902">
          <v:shape style="position:absolute;left:491;top:701;width:13418;height:902" coordorigin="491,701" coordsize="13418,902" path="m491,701l13909,701,13909,1603,491,1603,491,701xe" filled="t" fillcolor="#000000" stroked="f">
            <v:path arrowok="t"/>
            <v:fill/>
          </v:shape>
          <w10:wrap type="none"/>
        </v:group>
      </w:pict>
    </w:r>
    <w:r>
      <w:pict>
        <v:shape type="#_x0000_t202" style="position:absolute;margin-left:30.2933pt;margin-top:44.9825pt;width:90.676pt;height:30pt;mso-position-horizontal-relative:page;mso-position-vertical-relative:page;z-index:-735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56"/>
                    <w:szCs w:val="56"/>
                  </w:rPr>
                  <w:jc w:val="left"/>
                  <w:spacing w:lineRule="exact" w:line="580"/>
                  <w:ind w:left="20" w:right="-84"/>
                </w:pPr>
                <w:r>
                  <w:rPr>
                    <w:rFonts w:cs="Arial" w:hAnsi="Arial" w:eastAsia="Arial" w:ascii="Arial"/>
                    <w:spacing w:val="0"/>
                    <w:w w:val="100"/>
                    <w:sz w:val="56"/>
                    <w:szCs w:val="56"/>
                  </w:rPr>
                  <w:t>Demos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24.5433pt;margin-top:35.0413pt;width:670.913pt;height:45.0945pt;mso-position-horizontal-relative:page;mso-position-vertical-relative:page;z-index:-734" coordorigin="491,701" coordsize="13418,902">
          <v:shape style="position:absolute;left:491;top:701;width:13418;height:902" coordorigin="491,701" coordsize="13418,902" path="m491,701l13909,701,13909,1603,491,1603,491,701xe" filled="t" fillcolor="#000000" stroked="f">
            <v:path arrowok="t"/>
            <v:fill/>
          </v:shape>
          <w10:wrap type="none"/>
        </v:group>
      </w:pict>
    </w:r>
    <w:r>
      <w:pict>
        <v:shape type="#_x0000_t202" style="position:absolute;margin-left:30.2933pt;margin-top:44.9825pt;width:145.136pt;height:30pt;mso-position-horizontal-relative:page;mso-position-vertical-relative:page;z-index:-733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56"/>
                    <w:szCs w:val="56"/>
                  </w:rPr>
                  <w:jc w:val="left"/>
                  <w:spacing w:lineRule="exact" w:line="580"/>
                  <w:ind w:left="20" w:right="-84"/>
                </w:pPr>
                <w:r>
                  <w:rPr>
                    <w:rFonts w:cs="Arial" w:hAnsi="Arial" w:eastAsia="Arial" w:ascii="Arial"/>
                    <w:spacing w:val="0"/>
                    <w:w w:val="100"/>
                    <w:sz w:val="56"/>
                    <w:szCs w:val="56"/>
                  </w:rPr>
                  <w:t>References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30.2933pt;margin-top:44.9825pt;width:440.564pt;height:30pt;mso-position-horizontal-relative:page;mso-position-vertical-relative:page;z-index:-750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56"/>
                    <w:szCs w:val="56"/>
                  </w:rPr>
                  <w:jc w:val="left"/>
                  <w:spacing w:lineRule="exact" w:line="580"/>
                  <w:ind w:left="20" w:right="-84"/>
                </w:pPr>
                <w:r>
                  <w:rPr>
                    <w:rFonts w:cs="Arial" w:hAnsi="Arial" w:eastAsia="Arial" w:ascii="Arial"/>
                    <w:spacing w:val="0"/>
                    <w:w w:val="100"/>
                    <w:sz w:val="56"/>
                    <w:szCs w:val="56"/>
                  </w:rPr>
                  <w:t>Recurrent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56"/>
                    <w:szCs w:val="56"/>
                  </w:rPr>
                  <w:t> 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56"/>
                    <w:szCs w:val="56"/>
                  </w:rPr>
                  <w:t>Neural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56"/>
                    <w:szCs w:val="56"/>
                  </w:rPr>
                  <w:t> 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56"/>
                    <w:szCs w:val="56"/>
                  </w:rPr>
                  <w:t>Networks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56"/>
                    <w:szCs w:val="56"/>
                  </w:rPr>
                  <w:t> 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56"/>
                    <w:szCs w:val="56"/>
                  </w:rPr>
                  <w:t>(RNNs)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24.5433pt;margin-top:35.0413pt;width:670.913pt;height:45.0945pt;mso-position-horizontal-relative:page;mso-position-vertical-relative:page;z-index:-732" coordorigin="491,701" coordsize="13418,902">
          <v:shape style="position:absolute;left:491;top:701;width:13418;height:902" coordorigin="491,701" coordsize="13418,902" path="m491,701l13909,701,13909,1603,491,1603,491,701xe" filled="t" fillcolor="#000000" stroked="f">
            <v:path arrowok="t"/>
            <v:fill/>
          </v:shape>
          <w10:wrap type="none"/>
        </v:group>
      </w:pict>
    </w:r>
    <w:r>
      <w:pict>
        <v:shape type="#_x0000_t202" style="position:absolute;margin-left:30.2933pt;margin-top:44.9825pt;width:218.16pt;height:30pt;mso-position-horizontal-relative:page;mso-position-vertical-relative:page;z-index:-731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56"/>
                    <w:szCs w:val="56"/>
                  </w:rPr>
                  <w:jc w:val="left"/>
                  <w:spacing w:lineRule="exact" w:line="580"/>
                  <w:ind w:left="20" w:right="-84"/>
                </w:pPr>
                <w:r>
                  <w:rPr>
                    <w:rFonts w:cs="Arial" w:hAnsi="Arial" w:eastAsia="Arial" w:ascii="Arial"/>
                    <w:spacing w:val="0"/>
                    <w:w w:val="100"/>
                    <w:sz w:val="56"/>
                    <w:szCs w:val="56"/>
                  </w:rPr>
                  <w:t>Other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56"/>
                    <w:szCs w:val="56"/>
                  </w:rPr>
                  <w:t> 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56"/>
                    <w:szCs w:val="56"/>
                  </w:rPr>
                  <w:t>useful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56"/>
                    <w:szCs w:val="56"/>
                  </w:rPr>
                  <w:t> 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56"/>
                    <w:szCs w:val="56"/>
                  </w:rPr>
                  <w:t>links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30.2933pt;margin-top:44.9825pt;width:185.512pt;height:30pt;mso-position-horizontal-relative:page;mso-position-vertical-relative:page;z-index:-749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56"/>
                    <w:szCs w:val="56"/>
                  </w:rPr>
                  <w:jc w:val="left"/>
                  <w:spacing w:lineRule="exact" w:line="580"/>
                  <w:ind w:left="20" w:right="-84"/>
                </w:pPr>
                <w:r>
                  <w:rPr>
                    <w:rFonts w:cs="Arial" w:hAnsi="Arial" w:eastAsia="Arial" w:ascii="Arial"/>
                    <w:spacing w:val="0"/>
                    <w:w w:val="100"/>
                    <w:sz w:val="56"/>
                    <w:szCs w:val="56"/>
                  </w:rPr>
                  <w:t>Training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56"/>
                    <w:szCs w:val="56"/>
                  </w:rPr>
                  <w:t> 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56"/>
                    <w:szCs w:val="56"/>
                  </w:rPr>
                  <w:t>RNNs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24.5433pt;margin-top:35.0413pt;width:670.913pt;height:45.0945pt;mso-position-horizontal-relative:page;mso-position-vertical-relative:page;z-index:-748" coordorigin="491,701" coordsize="13418,902">
          <v:shape style="position:absolute;left:491;top:701;width:13418;height:902" coordorigin="491,701" coordsize="13418,902" path="m491,701l13909,701,13909,1603,491,1603,491,701xe" filled="t" fillcolor="#000000" stroked="f">
            <v:path arrowok="t"/>
            <v:fill/>
          </v:shape>
          <w10:wrap type="none"/>
        </v:group>
      </w:pict>
    </w:r>
    <w:r>
      <w:pict>
        <v:shape type="#_x0000_t202" style="position:absolute;margin-left:30.2933pt;margin-top:44.9825pt;width:557.156pt;height:30pt;mso-position-horizontal-relative:page;mso-position-vertical-relative:page;z-index:-747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56"/>
                    <w:szCs w:val="56"/>
                  </w:rPr>
                  <w:jc w:val="left"/>
                  <w:spacing w:lineRule="exact" w:line="580"/>
                  <w:ind w:left="20" w:right="-84"/>
                </w:pPr>
                <w:r>
                  <w:rPr>
                    <w:rFonts w:cs="Arial" w:hAnsi="Arial" w:eastAsia="Arial" w:ascii="Arial"/>
                    <w:spacing w:val="0"/>
                    <w:w w:val="100"/>
                    <w:sz w:val="56"/>
                    <w:szCs w:val="56"/>
                  </w:rPr>
                  <w:t>Long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56"/>
                    <w:szCs w:val="56"/>
                  </w:rPr>
                  <w:t> 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56"/>
                    <w:szCs w:val="56"/>
                  </w:rPr>
                  <w:t>Short-Term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56"/>
                    <w:szCs w:val="56"/>
                  </w:rPr>
                  <w:t> 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56"/>
                    <w:szCs w:val="56"/>
                  </w:rPr>
                  <w:t>Memory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56"/>
                    <w:szCs w:val="56"/>
                  </w:rPr>
                  <w:t> 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56"/>
                    <w:szCs w:val="56"/>
                  </w:rPr>
                  <w:t>networks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56"/>
                    <w:szCs w:val="56"/>
                  </w:rPr>
                  <w:t> 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56"/>
                    <w:szCs w:val="56"/>
                  </w:rPr>
                  <w:t>(LSTMs)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24.5433pt;margin-top:35.0413pt;width:670.913pt;height:45.0945pt;mso-position-horizontal-relative:page;mso-position-vertical-relative:page;z-index:-746" coordorigin="491,701" coordsize="13418,902">
          <v:shape style="position:absolute;left:491;top:701;width:13418;height:902" coordorigin="491,701" coordsize="13418,902" path="m491,701l13909,701,13909,1603,491,1603,491,701xe" filled="t" fillcolor="#000000" stroked="f">
            <v:path arrowok="t"/>
            <v:fill/>
          </v:shape>
          <w10:wrap type="none"/>
        </v:group>
      </w:pict>
    </w:r>
    <w:r>
      <w:pict>
        <v:shape type="#_x0000_t202" style="position:absolute;margin-left:30.2933pt;margin-top:44.9825pt;width:90.62pt;height:30pt;mso-position-horizontal-relative:page;mso-position-vertical-relative:page;z-index:-745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56"/>
                    <w:szCs w:val="56"/>
                  </w:rPr>
                  <w:jc w:val="left"/>
                  <w:spacing w:lineRule="exact" w:line="580"/>
                  <w:ind w:left="20" w:right="-84"/>
                </w:pPr>
                <w:r>
                  <w:rPr>
                    <w:rFonts w:cs="Arial" w:hAnsi="Arial" w:eastAsia="Arial" w:ascii="Arial"/>
                    <w:spacing w:val="0"/>
                    <w:w w:val="100"/>
                    <w:sz w:val="56"/>
                    <w:szCs w:val="56"/>
                  </w:rPr>
                  <w:t>LSTMs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30.2933pt;margin-top:44.9825pt;width:241.456pt;height:30pt;mso-position-horizontal-relative:page;mso-position-vertical-relative:page;z-index:-744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56"/>
                    <w:szCs w:val="56"/>
                  </w:rPr>
                  <w:jc w:val="left"/>
                  <w:spacing w:lineRule="exact" w:line="580"/>
                  <w:ind w:left="20" w:right="-84"/>
                </w:pPr>
                <w:r>
                  <w:rPr>
                    <w:rFonts w:cs="Arial" w:hAnsi="Arial" w:eastAsia="Arial" w:ascii="Arial"/>
                    <w:spacing w:val="0"/>
                    <w:w w:val="100"/>
                    <w:sz w:val="56"/>
                    <w:szCs w:val="56"/>
                  </w:rPr>
                  <w:t>LSTM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56"/>
                    <w:szCs w:val="56"/>
                  </w:rPr>
                  <w:t> 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56"/>
                    <w:szCs w:val="56"/>
                  </w:rPr>
                  <w:t>Memory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56"/>
                    <w:szCs w:val="56"/>
                  </w:rPr>
                  <w:t> </w:t>
                </w:r>
                <w:r>
                  <w:rPr>
                    <w:rFonts w:cs="Arial" w:hAnsi="Arial" w:eastAsia="Arial" w:ascii="Arial"/>
                    <w:spacing w:val="0"/>
                    <w:w w:val="100"/>
                    <w:sz w:val="56"/>
                    <w:szCs w:val="56"/>
                  </w:rPr>
                  <w:t>Cell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header" Target="header1.xml"/><Relationship Id="rId5" Type="http://schemas.openxmlformats.org/officeDocument/2006/relationships/image" Target="media\image1.jpg"/><Relationship Id="rId6" Type="http://schemas.openxmlformats.org/officeDocument/2006/relationships/header" Target="header2.xml"/><Relationship Id="rId7" Type="http://schemas.openxmlformats.org/officeDocument/2006/relationships/image" Target="media\image2.jpg"/><Relationship Id="rId8" Type="http://schemas.openxmlformats.org/officeDocument/2006/relationships/image" Target="media\image3.png"/><Relationship Id="rId9" Type="http://schemas.openxmlformats.org/officeDocument/2006/relationships/image" Target="media\image4.jpg"/><Relationship Id="rId10" Type="http://schemas.openxmlformats.org/officeDocument/2006/relationships/header" Target="header3.xml"/><Relationship Id="rId11" Type="http://schemas.openxmlformats.org/officeDocument/2006/relationships/image" Target="media\image3.png"/><Relationship Id="rId12" Type="http://schemas.openxmlformats.org/officeDocument/2006/relationships/image" Target="media\image5.png"/><Relationship Id="rId13" Type="http://schemas.openxmlformats.org/officeDocument/2006/relationships/image" Target="media\image6.jpg"/><Relationship Id="rId14" Type="http://schemas.openxmlformats.org/officeDocument/2006/relationships/image" Target="media\image7.jpg"/><Relationship Id="rId15" Type="http://schemas.openxmlformats.org/officeDocument/2006/relationships/image" Target="media\image8.png"/><Relationship Id="rId16" Type="http://schemas.openxmlformats.org/officeDocument/2006/relationships/image" Target="media\image9.png"/><Relationship Id="rId17" Type="http://schemas.openxmlformats.org/officeDocument/2006/relationships/image" Target="media\image10.png"/><Relationship Id="rId18" Type="http://schemas.openxmlformats.org/officeDocument/2006/relationships/image" Target="media\image11.png"/><Relationship Id="rId19" Type="http://schemas.openxmlformats.org/officeDocument/2006/relationships/image" Target="media\image12.png"/><Relationship Id="rId20" Type="http://schemas.openxmlformats.org/officeDocument/2006/relationships/image" Target="media\image13.png"/><Relationship Id="rId21" Type="http://schemas.openxmlformats.org/officeDocument/2006/relationships/image" Target="media\image14.jpg"/><Relationship Id="rId22" Type="http://schemas.openxmlformats.org/officeDocument/2006/relationships/image" Target="media\image15.png"/><Relationship Id="rId23" Type="http://schemas.openxmlformats.org/officeDocument/2006/relationships/image" Target="media\image16.png"/><Relationship Id="rId24" Type="http://schemas.openxmlformats.org/officeDocument/2006/relationships/header" Target="header4.xml"/><Relationship Id="rId25" Type="http://schemas.openxmlformats.org/officeDocument/2006/relationships/image" Target="media\image17.png"/><Relationship Id="rId26" Type="http://schemas.openxmlformats.org/officeDocument/2006/relationships/header" Target="header5.xml"/><Relationship Id="rId27" Type="http://schemas.openxmlformats.org/officeDocument/2006/relationships/image" Target="media\image17.png"/><Relationship Id="rId28" Type="http://schemas.openxmlformats.org/officeDocument/2006/relationships/header" Target="header6.xml"/><Relationship Id="rId29" Type="http://schemas.openxmlformats.org/officeDocument/2006/relationships/image" Target="media\image17.png"/><Relationship Id="rId30" Type="http://schemas.openxmlformats.org/officeDocument/2006/relationships/image" Target="media\image18.jpg"/><Relationship Id="rId31" Type="http://schemas.openxmlformats.org/officeDocument/2006/relationships/image" Target="media\image19.png"/><Relationship Id="rId32" Type="http://schemas.openxmlformats.org/officeDocument/2006/relationships/header" Target="header7.xml"/><Relationship Id="rId33" Type="http://schemas.openxmlformats.org/officeDocument/2006/relationships/image" Target="media\image17.png"/><Relationship Id="rId34" Type="http://schemas.openxmlformats.org/officeDocument/2006/relationships/image" Target="media\image20.jpg"/><Relationship Id="rId35" Type="http://schemas.openxmlformats.org/officeDocument/2006/relationships/header" Target="header8.xml"/><Relationship Id="rId36" Type="http://schemas.openxmlformats.org/officeDocument/2006/relationships/image" Target="media\image19.png"/><Relationship Id="rId37" Type="http://schemas.openxmlformats.org/officeDocument/2006/relationships/header" Target="header9.xml"/><Relationship Id="rId38" Type="http://schemas.openxmlformats.org/officeDocument/2006/relationships/image" Target="media\image21.jpg"/><Relationship Id="rId39" Type="http://schemas.openxmlformats.org/officeDocument/2006/relationships/image" Target="media\image17.png"/><Relationship Id="rId40" Type="http://schemas.openxmlformats.org/officeDocument/2006/relationships/image" Target="media\image22.jpg"/><Relationship Id="rId41" Type="http://schemas.openxmlformats.org/officeDocument/2006/relationships/header" Target="header10.xml"/><Relationship Id="rId42" Type="http://schemas.openxmlformats.org/officeDocument/2006/relationships/image" Target="media\image23.jpg"/><Relationship Id="rId43" Type="http://schemas.openxmlformats.org/officeDocument/2006/relationships/image" Target="media\image17.png"/><Relationship Id="rId44" Type="http://schemas.openxmlformats.org/officeDocument/2006/relationships/image" Target="media\image24.jpg"/><Relationship Id="rId45" Type="http://schemas.openxmlformats.org/officeDocument/2006/relationships/header" Target="header11.xml"/><Relationship Id="rId46" Type="http://schemas.openxmlformats.org/officeDocument/2006/relationships/image" Target="media\image25.jpg"/><Relationship Id="rId47" Type="http://schemas.openxmlformats.org/officeDocument/2006/relationships/image" Target="media\image17.png"/><Relationship Id="rId48" Type="http://schemas.openxmlformats.org/officeDocument/2006/relationships/image" Target="media\image26.jpg"/><Relationship Id="rId49" Type="http://schemas.openxmlformats.org/officeDocument/2006/relationships/header" Target="header12.xml"/><Relationship Id="rId50" Type="http://schemas.openxmlformats.org/officeDocument/2006/relationships/image" Target="media\image27.jpg"/><Relationship Id="rId51" Type="http://schemas.openxmlformats.org/officeDocument/2006/relationships/image" Target="media\image17.png"/><Relationship Id="rId52" Type="http://schemas.openxmlformats.org/officeDocument/2006/relationships/image" Target="media\image28.jpg"/><Relationship Id="rId53" Type="http://schemas.openxmlformats.org/officeDocument/2006/relationships/header" Target="header13.xml"/><Relationship Id="rId54" Type="http://schemas.openxmlformats.org/officeDocument/2006/relationships/image" Target="media\image29.jpg"/><Relationship Id="rId55" Type="http://schemas.openxmlformats.org/officeDocument/2006/relationships/image" Target="media\image18.jpg"/><Relationship Id="rId56" Type="http://schemas.openxmlformats.org/officeDocument/2006/relationships/image" Target="media\image21.jpg"/><Relationship Id="rId57" Type="http://schemas.openxmlformats.org/officeDocument/2006/relationships/image" Target="media\image23.jpg"/><Relationship Id="rId58" Type="http://schemas.openxmlformats.org/officeDocument/2006/relationships/image" Target="media\image25.jpg"/><Relationship Id="rId59" Type="http://schemas.openxmlformats.org/officeDocument/2006/relationships/image" Target="media\image27.jpg"/><Relationship Id="rId60" Type="http://schemas.openxmlformats.org/officeDocument/2006/relationships/header" Target="header14.xml"/><Relationship Id="rId61" Type="http://schemas.openxmlformats.org/officeDocument/2006/relationships/image" Target="media\image30.png"/><Relationship Id="rId62" Type="http://schemas.openxmlformats.org/officeDocument/2006/relationships/header" Target="header15.xml"/><Relationship Id="rId63" Type="http://schemas.openxmlformats.org/officeDocument/2006/relationships/image" Target="media\image29.jpg"/><Relationship Id="rId64" Type="http://schemas.openxmlformats.org/officeDocument/2006/relationships/image" Target="media\image29.jpg"/><Relationship Id="rId65" Type="http://schemas.openxmlformats.org/officeDocument/2006/relationships/image" Target="media\image29.jpg"/><Relationship Id="rId66" Type="http://schemas.openxmlformats.org/officeDocument/2006/relationships/header" Target="header16.xml"/><Relationship Id="rId67" Type="http://schemas.openxmlformats.org/officeDocument/2006/relationships/image" Target="media\image31.jpg"/><Relationship Id="rId68" Type="http://schemas.openxmlformats.org/officeDocument/2006/relationships/header" Target="header17.xml"/><Relationship Id="rId69" Type="http://schemas.openxmlformats.org/officeDocument/2006/relationships/image" Target="media\image32.jpg"/><Relationship Id="rId70" Type="http://schemas.openxmlformats.org/officeDocument/2006/relationships/header" Target="header18.xml"/><Relationship Id="rId71" Type="http://schemas.openxmlformats.org/officeDocument/2006/relationships/hyperlink" Target="http://www.cs.toronto.edu/~graves/handwriting.html" TargetMode="External"/><Relationship Id="rId72" Type="http://schemas.openxmlformats.org/officeDocument/2006/relationships/hyperlink" Target="http://www.hexahedria.com/2015/08/03/composing-music-with-recurrent-neur" TargetMode="External"/><Relationship Id="rId73" Type="http://schemas.openxmlformats.org/officeDocument/2006/relationships/header" Target="header19.xml"/><Relationship Id="rId74" Type="http://schemas.openxmlformats.org/officeDocument/2006/relationships/hyperlink" Target="mailto:@shiyan" TargetMode="External"/><Relationship Id="rId75" Type="http://schemas.openxmlformats.org/officeDocument/2006/relationships/header" Target="header20.xml"/><Relationship Id="rId76" Type="http://schemas.openxmlformats.org/officeDocument/2006/relationships/hyperlink" Target="mailto:wjgaas@126.com" TargetMode="External"/><Relationship Id="rId77" Type="http://schemas.openxmlformats.org/officeDocument/2006/relationships/hyperlink" Target="mailto:@shiyan" TargetMode="External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